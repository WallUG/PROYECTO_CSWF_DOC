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75C238" w14:textId="77777777" w:rsidR="00547DD9" w:rsidRPr="0039736F" w:rsidRDefault="00547DD9">
      <w:pPr>
        <w:rPr>
          <w:rFonts w:ascii="Calibri" w:hAnsi="Calibri"/>
        </w:rPr>
      </w:pPr>
      <w:bookmarkStart w:id="0" w:name="_Hlk127927918"/>
      <w:bookmarkEnd w:id="0"/>
    </w:p>
    <w:p w14:paraId="29A8E298" w14:textId="77777777" w:rsidR="00547DD9" w:rsidRPr="0039736F" w:rsidRDefault="00547DD9">
      <w:pPr>
        <w:rPr>
          <w:rFonts w:ascii="Calibri" w:hAnsi="Calibri"/>
        </w:rPr>
      </w:pPr>
    </w:p>
    <w:p w14:paraId="4F09AB9F" w14:textId="77777777" w:rsidR="00547DD9" w:rsidRPr="0039736F" w:rsidRDefault="00547DD9">
      <w:pPr>
        <w:rPr>
          <w:rFonts w:ascii="Calibri" w:hAnsi="Calibri"/>
        </w:rPr>
      </w:pPr>
    </w:p>
    <w:p w14:paraId="4109DAC3" w14:textId="77777777" w:rsidR="00547DD9" w:rsidRPr="0039736F" w:rsidRDefault="00547DD9">
      <w:pPr>
        <w:rPr>
          <w:rFonts w:ascii="Calibri" w:hAnsi="Calibri"/>
        </w:rPr>
      </w:pPr>
    </w:p>
    <w:p w14:paraId="321A492D" w14:textId="77777777" w:rsidR="00547DD9" w:rsidRPr="0039736F" w:rsidRDefault="00547DD9">
      <w:pPr>
        <w:rPr>
          <w:rFonts w:ascii="Calibri" w:hAnsi="Calibri"/>
        </w:rPr>
      </w:pPr>
    </w:p>
    <w:p w14:paraId="35761120" w14:textId="77777777" w:rsidR="00547DD9" w:rsidRPr="0039736F" w:rsidRDefault="00547DD9">
      <w:pPr>
        <w:rPr>
          <w:rFonts w:ascii="Calibri" w:hAnsi="Calibri"/>
        </w:rPr>
      </w:pPr>
    </w:p>
    <w:p w14:paraId="0D7BC0EF" w14:textId="77777777" w:rsidR="00547DD9" w:rsidRPr="0039736F" w:rsidRDefault="00547DD9">
      <w:pPr>
        <w:rPr>
          <w:rFonts w:ascii="Calibri" w:hAnsi="Calibri"/>
        </w:rPr>
      </w:pPr>
    </w:p>
    <w:p w14:paraId="5FA54F2A" w14:textId="77777777" w:rsidR="00597881" w:rsidRPr="0039736F" w:rsidRDefault="00597881">
      <w:pPr>
        <w:rPr>
          <w:rFonts w:ascii="Calibri" w:hAnsi="Calibri"/>
        </w:rPr>
      </w:pPr>
    </w:p>
    <w:p w14:paraId="5E59007A" w14:textId="77777777" w:rsidR="00597881" w:rsidRPr="0039736F" w:rsidRDefault="00597881">
      <w:pPr>
        <w:rPr>
          <w:rFonts w:ascii="Calibri" w:hAnsi="Calibri"/>
        </w:rPr>
      </w:pPr>
    </w:p>
    <w:p w14:paraId="17742682" w14:textId="77777777" w:rsidR="00597881" w:rsidRPr="0039736F" w:rsidRDefault="00597881">
      <w:pPr>
        <w:rPr>
          <w:rFonts w:ascii="Calibri" w:hAnsi="Calibri"/>
        </w:rPr>
      </w:pPr>
    </w:p>
    <w:p w14:paraId="5DF60910" w14:textId="77777777" w:rsidR="00597881" w:rsidRPr="0039736F" w:rsidRDefault="00597881">
      <w:pPr>
        <w:rPr>
          <w:rFonts w:ascii="Calibri" w:hAnsi="Calibri"/>
        </w:rPr>
      </w:pPr>
    </w:p>
    <w:p w14:paraId="42C6A1B9" w14:textId="77777777" w:rsidR="00547DD9" w:rsidRPr="0039736F" w:rsidRDefault="00547DD9">
      <w:pPr>
        <w:rPr>
          <w:rFonts w:ascii="Calibri" w:hAnsi="Calibri"/>
        </w:rPr>
      </w:pPr>
    </w:p>
    <w:p w14:paraId="59371A29" w14:textId="77777777" w:rsidR="001E2593" w:rsidRPr="0039736F" w:rsidRDefault="001E2593">
      <w:pPr>
        <w:rPr>
          <w:rFonts w:ascii="Calibri" w:hAnsi="Calibri"/>
        </w:rPr>
      </w:pPr>
    </w:p>
    <w:p w14:paraId="31F37C93" w14:textId="77777777" w:rsidR="00547DD9" w:rsidRPr="0039736F" w:rsidRDefault="00547DD9">
      <w:pPr>
        <w:rPr>
          <w:rFonts w:ascii="Calibri" w:hAnsi="Calibri"/>
        </w:rPr>
      </w:pPr>
    </w:p>
    <w:p w14:paraId="64FED989" w14:textId="77777777" w:rsidR="00547DD9" w:rsidRPr="0039736F" w:rsidRDefault="00547DD9">
      <w:pPr>
        <w:rPr>
          <w:rFonts w:ascii="Calibri" w:hAnsi="Calibri"/>
        </w:rPr>
      </w:pPr>
    </w:p>
    <w:p w14:paraId="1FEC3736" w14:textId="77777777" w:rsidR="00547DD9" w:rsidRPr="0039736F" w:rsidRDefault="00547DD9">
      <w:pPr>
        <w:rPr>
          <w:rFonts w:ascii="Calibri" w:hAnsi="Calibri"/>
        </w:rPr>
      </w:pPr>
    </w:p>
    <w:p w14:paraId="440ECF4F" w14:textId="3EDD762B" w:rsidR="00547DD9" w:rsidRDefault="00521ED9" w:rsidP="008B2B05">
      <w:pPr>
        <w:pStyle w:val="Ttulo7"/>
        <w:rPr>
          <w:rFonts w:ascii="Calibri" w:hAnsi="Calibri"/>
        </w:rPr>
      </w:pPr>
      <w:r w:rsidRPr="0039736F">
        <w:rPr>
          <w:rFonts w:ascii="Calibri" w:hAnsi="Calibri"/>
        </w:rPr>
        <w:t>DOCUMENTO DE DISEÑO</w:t>
      </w:r>
      <w:r w:rsidR="00030173" w:rsidRPr="0039736F">
        <w:rPr>
          <w:rFonts w:ascii="Calibri" w:hAnsi="Calibri"/>
        </w:rPr>
        <w:t xml:space="preserve"> DE</w:t>
      </w:r>
      <w:r w:rsidR="000A702B" w:rsidRPr="0039736F">
        <w:rPr>
          <w:rFonts w:ascii="Calibri" w:hAnsi="Calibri"/>
        </w:rPr>
        <w:t>TALLADO DE</w:t>
      </w:r>
      <w:r w:rsidR="00030173" w:rsidRPr="0039736F">
        <w:rPr>
          <w:rFonts w:ascii="Calibri" w:hAnsi="Calibri"/>
        </w:rPr>
        <w:t xml:space="preserve"> SOFTWAR</w:t>
      </w:r>
      <w:r w:rsidR="0087458B" w:rsidRPr="0039736F">
        <w:rPr>
          <w:rFonts w:ascii="Calibri" w:hAnsi="Calibri"/>
        </w:rPr>
        <w:t xml:space="preserve">E </w:t>
      </w:r>
      <w:r w:rsidR="00A626BB" w:rsidRPr="00A626BB">
        <w:rPr>
          <w:rFonts w:ascii="Calibri" w:hAnsi="Calibri"/>
        </w:rPr>
        <w:t>Sistema Web de Gestión de Órdenes de Servicio para Talleres Automotrices</w:t>
      </w:r>
    </w:p>
    <w:p w14:paraId="43033383" w14:textId="77777777" w:rsidR="00A626BB" w:rsidRPr="00A626BB" w:rsidRDefault="00A626BB" w:rsidP="00A626BB"/>
    <w:p w14:paraId="0733E87D" w14:textId="4BBC7D4B" w:rsidR="002B27F7" w:rsidRPr="0039736F" w:rsidRDefault="0087458B" w:rsidP="002B27F7">
      <w:pPr>
        <w:numPr>
          <w:ilvl w:val="0"/>
          <w:numId w:val="1"/>
        </w:numPr>
        <w:jc w:val="center"/>
      </w:pPr>
      <w:r w:rsidRPr="0039736F">
        <w:t>C</w:t>
      </w:r>
      <w:r w:rsidR="002B27F7" w:rsidRPr="0039736F">
        <w:t>urso de Diseño y Arquitectura de Software</w:t>
      </w:r>
    </w:p>
    <w:p w14:paraId="191F94B1" w14:textId="77777777" w:rsidR="00CA1E1F" w:rsidRPr="0039736F" w:rsidRDefault="00CA1E1F" w:rsidP="002B27F7">
      <w:pPr>
        <w:numPr>
          <w:ilvl w:val="0"/>
          <w:numId w:val="1"/>
        </w:numPr>
        <w:jc w:val="center"/>
      </w:pPr>
    </w:p>
    <w:p w14:paraId="6D6AAE44" w14:textId="5B4D7CD4" w:rsidR="001905F6" w:rsidRPr="0039736F" w:rsidRDefault="001905F6" w:rsidP="00A626BB">
      <w:pPr>
        <w:jc w:val="center"/>
      </w:pPr>
      <w:r w:rsidRPr="0039736F">
        <w:t>(</w:t>
      </w:r>
      <w:r w:rsidR="00A626BB" w:rsidRPr="0069496F">
        <w:t xml:space="preserve">Anzules </w:t>
      </w:r>
      <w:proofErr w:type="spellStart"/>
      <w:r w:rsidR="00A626BB" w:rsidRPr="0069496F">
        <w:t>Lorentty</w:t>
      </w:r>
      <w:proofErr w:type="spellEnd"/>
      <w:r w:rsidR="00A626BB" w:rsidRPr="0069496F">
        <w:t xml:space="preserve"> Harry </w:t>
      </w:r>
      <w:proofErr w:type="spellStart"/>
      <w:r w:rsidR="00A626BB" w:rsidRPr="0069496F">
        <w:t>Benjamin</w:t>
      </w:r>
      <w:proofErr w:type="spellEnd"/>
      <w:r w:rsidR="00A626BB">
        <w:t xml:space="preserve">, </w:t>
      </w:r>
      <w:r w:rsidR="00A626BB" w:rsidRPr="0069496F">
        <w:t>Calderon Herrera Joseph Fernando</w:t>
      </w:r>
      <w:r w:rsidR="00A626BB">
        <w:t xml:space="preserve">, </w:t>
      </w:r>
      <w:r w:rsidR="00A626BB" w:rsidRPr="0069496F">
        <w:t>Castillo Mera Daniel Fernando</w:t>
      </w:r>
      <w:r w:rsidR="00A626BB">
        <w:t xml:space="preserve">, </w:t>
      </w:r>
      <w:r w:rsidR="00A626BB" w:rsidRPr="0069496F">
        <w:t>Chica Solorzano Carlos Ricardo</w:t>
      </w:r>
      <w:r w:rsidR="00A626BB">
        <w:t xml:space="preserve">, </w:t>
      </w:r>
      <w:r w:rsidR="00A626BB" w:rsidRPr="0069496F">
        <w:t xml:space="preserve">Chichanda Velasquez </w:t>
      </w:r>
      <w:proofErr w:type="spellStart"/>
      <w:r w:rsidR="00A626BB" w:rsidRPr="0069496F">
        <w:t>Josue</w:t>
      </w:r>
      <w:proofErr w:type="spellEnd"/>
      <w:r w:rsidR="00A626BB" w:rsidRPr="0069496F">
        <w:t xml:space="preserve"> Rafael</w:t>
      </w:r>
      <w:r w:rsidR="00A626BB">
        <w:t xml:space="preserve">, </w:t>
      </w:r>
      <w:r w:rsidR="00A626BB" w:rsidRPr="0069496F">
        <w:t>Galarza Rugel Diego Francisco</w:t>
      </w:r>
      <w:r w:rsidR="00A626BB">
        <w:t xml:space="preserve">, </w:t>
      </w:r>
      <w:proofErr w:type="spellStart"/>
      <w:r w:rsidR="00A626BB" w:rsidRPr="0069496F">
        <w:t>Garcia</w:t>
      </w:r>
      <w:proofErr w:type="spellEnd"/>
      <w:r w:rsidR="00A626BB" w:rsidRPr="0069496F">
        <w:t xml:space="preserve"> </w:t>
      </w:r>
      <w:proofErr w:type="spellStart"/>
      <w:r w:rsidR="00A626BB" w:rsidRPr="0069496F">
        <w:t>Gomez</w:t>
      </w:r>
      <w:proofErr w:type="spellEnd"/>
      <w:r w:rsidR="00A626BB" w:rsidRPr="0069496F">
        <w:t xml:space="preserve"> Gustavo Alfredo</w:t>
      </w:r>
      <w:r w:rsidR="00A626BB">
        <w:t xml:space="preserve">, </w:t>
      </w:r>
      <w:r w:rsidR="00A626BB" w:rsidRPr="0069496F">
        <w:t>Vaccaro Acosta Jonathan Javier</w:t>
      </w:r>
      <w:r w:rsidR="00A626BB">
        <w:t xml:space="preserve">, </w:t>
      </w:r>
      <w:r w:rsidR="00A626BB" w:rsidRPr="0069496F">
        <w:t>Zurita Barco Andy Gabriel</w:t>
      </w:r>
      <w:r w:rsidR="00CA1E1F" w:rsidRPr="0039736F">
        <w:t>)</w:t>
      </w:r>
    </w:p>
    <w:p w14:paraId="30AC6303" w14:textId="77777777" w:rsidR="00547DD9" w:rsidRPr="0039736F" w:rsidRDefault="00547DD9">
      <w:pPr>
        <w:rPr>
          <w:rFonts w:ascii="Calibri" w:hAnsi="Calibri"/>
        </w:rPr>
      </w:pPr>
    </w:p>
    <w:p w14:paraId="605F2AC0" w14:textId="77777777" w:rsidR="00547DD9" w:rsidRPr="0039736F" w:rsidRDefault="00547DD9">
      <w:pPr>
        <w:rPr>
          <w:rFonts w:ascii="Calibri" w:hAnsi="Calibri"/>
        </w:rPr>
      </w:pPr>
    </w:p>
    <w:p w14:paraId="3DF7FE96" w14:textId="77777777" w:rsidR="00547DD9" w:rsidRPr="0039736F" w:rsidRDefault="00547DD9">
      <w:pPr>
        <w:rPr>
          <w:rFonts w:ascii="Calibri" w:hAnsi="Calibri"/>
        </w:rPr>
      </w:pPr>
    </w:p>
    <w:p w14:paraId="6DEE9D7A" w14:textId="77777777" w:rsidR="00547DD9" w:rsidRPr="0039736F" w:rsidRDefault="00547DD9">
      <w:pPr>
        <w:rPr>
          <w:rFonts w:ascii="Calibri" w:hAnsi="Calibri"/>
        </w:rPr>
      </w:pPr>
    </w:p>
    <w:p w14:paraId="761C3B1E" w14:textId="77777777" w:rsidR="00547DD9" w:rsidRPr="0039736F" w:rsidRDefault="00547DD9">
      <w:pPr>
        <w:rPr>
          <w:rFonts w:ascii="Calibri" w:hAnsi="Calibri"/>
        </w:rPr>
      </w:pPr>
    </w:p>
    <w:p w14:paraId="3414DA05" w14:textId="77777777" w:rsidR="00547DD9" w:rsidRPr="0039736F" w:rsidRDefault="00547DD9">
      <w:pPr>
        <w:rPr>
          <w:rFonts w:ascii="Calibri" w:hAnsi="Calibri"/>
        </w:rPr>
      </w:pPr>
    </w:p>
    <w:p w14:paraId="1EFCCFDB" w14:textId="77777777" w:rsidR="00547DD9" w:rsidRPr="0039736F" w:rsidRDefault="00547DD9">
      <w:pPr>
        <w:rPr>
          <w:rFonts w:ascii="Calibri" w:hAnsi="Calibri"/>
        </w:rPr>
      </w:pPr>
    </w:p>
    <w:p w14:paraId="63BEB676" w14:textId="77777777" w:rsidR="00547DD9" w:rsidRPr="0039736F" w:rsidRDefault="00547DD9">
      <w:pPr>
        <w:rPr>
          <w:rFonts w:ascii="Calibri" w:hAnsi="Calibri"/>
        </w:rPr>
      </w:pPr>
    </w:p>
    <w:p w14:paraId="266AA5A9" w14:textId="77777777" w:rsidR="00547DD9" w:rsidRPr="0039736F" w:rsidRDefault="00547DD9">
      <w:pPr>
        <w:rPr>
          <w:rFonts w:ascii="Calibri" w:hAnsi="Calibri"/>
        </w:rPr>
      </w:pPr>
    </w:p>
    <w:p w14:paraId="6462013C" w14:textId="77777777" w:rsidR="00547DD9" w:rsidRPr="0039736F" w:rsidRDefault="00547DD9">
      <w:pPr>
        <w:rPr>
          <w:rFonts w:ascii="Calibri" w:hAnsi="Calibri"/>
        </w:rPr>
      </w:pPr>
    </w:p>
    <w:p w14:paraId="1ED64785" w14:textId="77777777" w:rsidR="00547DD9" w:rsidRPr="0039736F" w:rsidRDefault="00547DD9">
      <w:pPr>
        <w:rPr>
          <w:rFonts w:ascii="Calibri" w:hAnsi="Calibri"/>
        </w:rPr>
      </w:pPr>
    </w:p>
    <w:p w14:paraId="1D82824D" w14:textId="77777777" w:rsidR="00547DD9" w:rsidRPr="0039736F" w:rsidRDefault="00547DD9">
      <w:pPr>
        <w:rPr>
          <w:rFonts w:ascii="Calibri" w:hAnsi="Calibri"/>
        </w:rPr>
      </w:pPr>
    </w:p>
    <w:p w14:paraId="32CD744D" w14:textId="77777777" w:rsidR="00547DD9" w:rsidRPr="0039736F" w:rsidRDefault="00547DD9">
      <w:pPr>
        <w:rPr>
          <w:rFonts w:ascii="Calibri" w:hAnsi="Calibri"/>
        </w:rPr>
      </w:pPr>
    </w:p>
    <w:p w14:paraId="0EF38DE2" w14:textId="77777777" w:rsidR="00547DD9" w:rsidRPr="0039736F" w:rsidRDefault="00547DD9">
      <w:pPr>
        <w:rPr>
          <w:rFonts w:ascii="Calibri" w:hAnsi="Calibri"/>
        </w:rPr>
      </w:pPr>
    </w:p>
    <w:p w14:paraId="3096DDC3" w14:textId="77777777" w:rsidR="00547DD9" w:rsidRPr="0039736F" w:rsidRDefault="00547DD9">
      <w:pPr>
        <w:rPr>
          <w:rFonts w:ascii="Calibri" w:hAnsi="Calibri"/>
        </w:rPr>
      </w:pPr>
    </w:p>
    <w:p w14:paraId="26C64055" w14:textId="77777777" w:rsidR="00547DD9" w:rsidRPr="0039736F" w:rsidRDefault="00547DD9">
      <w:pPr>
        <w:rPr>
          <w:rFonts w:ascii="Calibri" w:hAnsi="Calibri"/>
        </w:rPr>
      </w:pPr>
    </w:p>
    <w:p w14:paraId="1E9EC317" w14:textId="77777777" w:rsidR="00547DD9" w:rsidRPr="0039736F" w:rsidRDefault="00547DD9">
      <w:pPr>
        <w:rPr>
          <w:rFonts w:ascii="Calibri" w:hAnsi="Calibri"/>
        </w:rPr>
      </w:pPr>
    </w:p>
    <w:p w14:paraId="4BAF0466" w14:textId="77777777" w:rsidR="00547DD9" w:rsidRPr="0039736F" w:rsidRDefault="00547DD9">
      <w:pPr>
        <w:rPr>
          <w:rFonts w:ascii="Calibri" w:hAnsi="Calibri"/>
        </w:rPr>
      </w:pPr>
    </w:p>
    <w:p w14:paraId="09DFA6CB" w14:textId="77777777" w:rsidR="007F1FAD" w:rsidRPr="0039736F" w:rsidRDefault="007F1FAD" w:rsidP="001A76E4">
      <w:pPr>
        <w:pStyle w:val="TtulodeTDC"/>
        <w:tabs>
          <w:tab w:val="left" w:pos="284"/>
        </w:tabs>
        <w:spacing w:before="0" w:line="240" w:lineRule="auto"/>
        <w:jc w:val="center"/>
        <w:rPr>
          <w:rFonts w:ascii="Calibri" w:hAnsi="Calibri"/>
          <w:color w:val="auto"/>
          <w:sz w:val="40"/>
          <w:szCs w:val="40"/>
        </w:rPr>
      </w:pPr>
      <w:r w:rsidRPr="0039736F">
        <w:rPr>
          <w:rFonts w:ascii="Calibri" w:hAnsi="Calibri"/>
          <w:color w:val="auto"/>
          <w:sz w:val="40"/>
          <w:szCs w:val="40"/>
        </w:rPr>
        <w:lastRenderedPageBreak/>
        <w:t>Tabla de contenido</w:t>
      </w:r>
    </w:p>
    <w:p w14:paraId="10A52CF2" w14:textId="771E8492" w:rsidR="00135B05" w:rsidRDefault="007F1FAD">
      <w:pPr>
        <w:pStyle w:val="TDC1"/>
        <w:tabs>
          <w:tab w:val="left" w:pos="480"/>
          <w:tab w:val="right" w:leader="dot" w:pos="9628"/>
        </w:tabs>
        <w:rPr>
          <w:rFonts w:asciiTheme="minorHAnsi" w:eastAsiaTheme="minorEastAsia" w:hAnsiTheme="minorHAnsi" w:cstheme="minorBidi"/>
          <w:b w:val="0"/>
          <w:bCs w:val="0"/>
          <w:caps w:val="0"/>
          <w:noProof/>
          <w:kern w:val="2"/>
          <w:sz w:val="24"/>
          <w:szCs w:val="24"/>
          <w:lang w:eastAsia="es-EC"/>
          <w14:ligatures w14:val="standardContextual"/>
        </w:rPr>
      </w:pPr>
      <w:r w:rsidRPr="0039736F">
        <w:rPr>
          <w:b w:val="0"/>
          <w:bCs w:val="0"/>
          <w:caps w:val="0"/>
        </w:rPr>
        <w:fldChar w:fldCharType="begin"/>
      </w:r>
      <w:r w:rsidRPr="0039736F">
        <w:rPr>
          <w:b w:val="0"/>
          <w:bCs w:val="0"/>
          <w:caps w:val="0"/>
        </w:rPr>
        <w:instrText xml:space="preserve"> TOC \o "1-3" \h \z \u </w:instrText>
      </w:r>
      <w:r w:rsidRPr="0039736F">
        <w:rPr>
          <w:b w:val="0"/>
          <w:bCs w:val="0"/>
          <w:caps w:val="0"/>
        </w:rPr>
        <w:fldChar w:fldCharType="separate"/>
      </w:r>
      <w:hyperlink w:anchor="_Toc229945370" w:history="1">
        <w:r w:rsidR="00135B05" w:rsidRPr="0019327F">
          <w:rPr>
            <w:rStyle w:val="Hipervnculo"/>
            <w:rFonts w:cstheme="minorHAnsi"/>
            <w:noProof/>
          </w:rPr>
          <w:t>1.</w:t>
        </w:r>
        <w:r w:rsidR="00135B05">
          <w:rPr>
            <w:rFonts w:asciiTheme="minorHAnsi" w:eastAsiaTheme="minorEastAsia" w:hAnsiTheme="minorHAnsi" w:cstheme="minorBidi"/>
            <w:b w:val="0"/>
            <w:bCs w:val="0"/>
            <w:caps w:val="0"/>
            <w:noProof/>
            <w:kern w:val="2"/>
            <w:sz w:val="24"/>
            <w:szCs w:val="24"/>
            <w:lang w:eastAsia="es-EC"/>
            <w14:ligatures w14:val="standardContextual"/>
          </w:rPr>
          <w:tab/>
        </w:r>
        <w:r w:rsidR="00135B05" w:rsidRPr="0019327F">
          <w:rPr>
            <w:rStyle w:val="Hipervnculo"/>
            <w:rFonts w:cstheme="minorHAnsi"/>
            <w:noProof/>
          </w:rPr>
          <w:t>Introducción</w:t>
        </w:r>
        <w:r w:rsidR="00135B05">
          <w:rPr>
            <w:noProof/>
            <w:webHidden/>
          </w:rPr>
          <w:tab/>
        </w:r>
        <w:r w:rsidR="00135B05">
          <w:rPr>
            <w:noProof/>
            <w:webHidden/>
          </w:rPr>
          <w:fldChar w:fldCharType="begin"/>
        </w:r>
        <w:r w:rsidR="00135B05">
          <w:rPr>
            <w:noProof/>
            <w:webHidden/>
          </w:rPr>
          <w:instrText xml:space="preserve"> PAGEREF _Toc229945370 \h </w:instrText>
        </w:r>
        <w:r w:rsidR="00135B05">
          <w:rPr>
            <w:noProof/>
            <w:webHidden/>
          </w:rPr>
        </w:r>
        <w:r w:rsidR="00135B05">
          <w:rPr>
            <w:noProof/>
            <w:webHidden/>
          </w:rPr>
          <w:fldChar w:fldCharType="separate"/>
        </w:r>
        <w:r w:rsidR="00135B05">
          <w:rPr>
            <w:noProof/>
            <w:webHidden/>
          </w:rPr>
          <w:t>3</w:t>
        </w:r>
        <w:r w:rsidR="00135B05">
          <w:rPr>
            <w:noProof/>
            <w:webHidden/>
          </w:rPr>
          <w:fldChar w:fldCharType="end"/>
        </w:r>
      </w:hyperlink>
    </w:p>
    <w:p w14:paraId="2BB9F8F0" w14:textId="2EFEB85B" w:rsidR="00135B05" w:rsidRDefault="00135B05">
      <w:pPr>
        <w:pStyle w:val="TDC2"/>
        <w:tabs>
          <w:tab w:val="left" w:pos="960"/>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29945371" w:history="1">
        <w:r w:rsidRPr="0019327F">
          <w:rPr>
            <w:rStyle w:val="Hipervnculo"/>
            <w:rFonts w:cstheme="minorHAnsi"/>
            <w:noProof/>
          </w:rPr>
          <w:t>1.1.</w:t>
        </w:r>
        <w:r>
          <w:rPr>
            <w:rFonts w:asciiTheme="minorHAnsi" w:eastAsiaTheme="minorEastAsia" w:hAnsiTheme="minorHAnsi" w:cstheme="minorBidi"/>
            <w:smallCaps w:val="0"/>
            <w:noProof/>
            <w:kern w:val="2"/>
            <w:sz w:val="24"/>
            <w:szCs w:val="24"/>
            <w:lang w:eastAsia="es-EC"/>
            <w14:ligatures w14:val="standardContextual"/>
          </w:rPr>
          <w:tab/>
        </w:r>
        <w:r w:rsidRPr="0019327F">
          <w:rPr>
            <w:rStyle w:val="Hipervnculo"/>
            <w:rFonts w:cstheme="minorHAnsi"/>
            <w:noProof/>
          </w:rPr>
          <w:t>Objetivo</w:t>
        </w:r>
        <w:r>
          <w:rPr>
            <w:noProof/>
            <w:webHidden/>
          </w:rPr>
          <w:tab/>
        </w:r>
        <w:r>
          <w:rPr>
            <w:noProof/>
            <w:webHidden/>
          </w:rPr>
          <w:fldChar w:fldCharType="begin"/>
        </w:r>
        <w:r>
          <w:rPr>
            <w:noProof/>
            <w:webHidden/>
          </w:rPr>
          <w:instrText xml:space="preserve"> PAGEREF _Toc229945371 \h </w:instrText>
        </w:r>
        <w:r>
          <w:rPr>
            <w:noProof/>
            <w:webHidden/>
          </w:rPr>
        </w:r>
        <w:r>
          <w:rPr>
            <w:noProof/>
            <w:webHidden/>
          </w:rPr>
          <w:fldChar w:fldCharType="separate"/>
        </w:r>
        <w:r>
          <w:rPr>
            <w:noProof/>
            <w:webHidden/>
          </w:rPr>
          <w:t>3</w:t>
        </w:r>
        <w:r>
          <w:rPr>
            <w:noProof/>
            <w:webHidden/>
          </w:rPr>
          <w:fldChar w:fldCharType="end"/>
        </w:r>
      </w:hyperlink>
    </w:p>
    <w:p w14:paraId="188FCB6F" w14:textId="1E8E2769" w:rsidR="00135B05" w:rsidRDefault="00135B05">
      <w:pPr>
        <w:pStyle w:val="TDC2"/>
        <w:tabs>
          <w:tab w:val="left" w:pos="960"/>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29945372" w:history="1">
        <w:r w:rsidRPr="0019327F">
          <w:rPr>
            <w:rStyle w:val="Hipervnculo"/>
            <w:rFonts w:cstheme="minorHAnsi"/>
            <w:noProof/>
          </w:rPr>
          <w:t>1.2.</w:t>
        </w:r>
        <w:r>
          <w:rPr>
            <w:rFonts w:asciiTheme="minorHAnsi" w:eastAsiaTheme="minorEastAsia" w:hAnsiTheme="minorHAnsi" w:cstheme="minorBidi"/>
            <w:smallCaps w:val="0"/>
            <w:noProof/>
            <w:kern w:val="2"/>
            <w:sz w:val="24"/>
            <w:szCs w:val="24"/>
            <w:lang w:eastAsia="es-EC"/>
            <w14:ligatures w14:val="standardContextual"/>
          </w:rPr>
          <w:tab/>
        </w:r>
        <w:r w:rsidRPr="0019327F">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_Toc229945372 \h </w:instrText>
        </w:r>
        <w:r>
          <w:rPr>
            <w:noProof/>
            <w:webHidden/>
          </w:rPr>
        </w:r>
        <w:r>
          <w:rPr>
            <w:noProof/>
            <w:webHidden/>
          </w:rPr>
          <w:fldChar w:fldCharType="separate"/>
        </w:r>
        <w:r>
          <w:rPr>
            <w:noProof/>
            <w:webHidden/>
          </w:rPr>
          <w:t>3</w:t>
        </w:r>
        <w:r>
          <w:rPr>
            <w:noProof/>
            <w:webHidden/>
          </w:rPr>
          <w:fldChar w:fldCharType="end"/>
        </w:r>
      </w:hyperlink>
    </w:p>
    <w:p w14:paraId="5F7C164C" w14:textId="37408D17" w:rsidR="00135B05" w:rsidRDefault="00135B05">
      <w:pPr>
        <w:pStyle w:val="TDC2"/>
        <w:tabs>
          <w:tab w:val="left" w:pos="960"/>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29945373" w:history="1">
        <w:r w:rsidRPr="0019327F">
          <w:rPr>
            <w:rStyle w:val="Hipervnculo"/>
            <w:rFonts w:cstheme="minorHAnsi"/>
            <w:noProof/>
          </w:rPr>
          <w:t>1.3.</w:t>
        </w:r>
        <w:r>
          <w:rPr>
            <w:rFonts w:asciiTheme="minorHAnsi" w:eastAsiaTheme="minorEastAsia" w:hAnsiTheme="minorHAnsi" w:cstheme="minorBidi"/>
            <w:smallCaps w:val="0"/>
            <w:noProof/>
            <w:kern w:val="2"/>
            <w:sz w:val="24"/>
            <w:szCs w:val="24"/>
            <w:lang w:eastAsia="es-EC"/>
            <w14:ligatures w14:val="standardContextual"/>
          </w:rPr>
          <w:tab/>
        </w:r>
        <w:r w:rsidRPr="0019327F">
          <w:rPr>
            <w:rStyle w:val="Hipervnculo"/>
            <w:rFonts w:cstheme="minorHAnsi"/>
            <w:noProof/>
          </w:rPr>
          <w:t>Alcance</w:t>
        </w:r>
        <w:r>
          <w:rPr>
            <w:noProof/>
            <w:webHidden/>
          </w:rPr>
          <w:tab/>
        </w:r>
        <w:r>
          <w:rPr>
            <w:noProof/>
            <w:webHidden/>
          </w:rPr>
          <w:fldChar w:fldCharType="begin"/>
        </w:r>
        <w:r>
          <w:rPr>
            <w:noProof/>
            <w:webHidden/>
          </w:rPr>
          <w:instrText xml:space="preserve"> PAGEREF _Toc229945373 \h </w:instrText>
        </w:r>
        <w:r>
          <w:rPr>
            <w:noProof/>
            <w:webHidden/>
          </w:rPr>
        </w:r>
        <w:r>
          <w:rPr>
            <w:noProof/>
            <w:webHidden/>
          </w:rPr>
          <w:fldChar w:fldCharType="separate"/>
        </w:r>
        <w:r>
          <w:rPr>
            <w:noProof/>
            <w:webHidden/>
          </w:rPr>
          <w:t>4</w:t>
        </w:r>
        <w:r>
          <w:rPr>
            <w:noProof/>
            <w:webHidden/>
          </w:rPr>
          <w:fldChar w:fldCharType="end"/>
        </w:r>
      </w:hyperlink>
    </w:p>
    <w:p w14:paraId="36704B8F" w14:textId="149488EE" w:rsidR="00135B05" w:rsidRDefault="00135B05">
      <w:pPr>
        <w:pStyle w:val="TDC1"/>
        <w:tabs>
          <w:tab w:val="left" w:pos="480"/>
          <w:tab w:val="right" w:leader="dot" w:pos="9628"/>
        </w:tabs>
        <w:rPr>
          <w:rFonts w:asciiTheme="minorHAnsi" w:eastAsiaTheme="minorEastAsia" w:hAnsiTheme="minorHAnsi" w:cstheme="minorBidi"/>
          <w:b w:val="0"/>
          <w:bCs w:val="0"/>
          <w:caps w:val="0"/>
          <w:noProof/>
          <w:kern w:val="2"/>
          <w:sz w:val="24"/>
          <w:szCs w:val="24"/>
          <w:lang w:eastAsia="es-EC"/>
          <w14:ligatures w14:val="standardContextual"/>
        </w:rPr>
      </w:pPr>
      <w:hyperlink w:anchor="_Toc229945374" w:history="1">
        <w:r w:rsidRPr="0019327F">
          <w:rPr>
            <w:rStyle w:val="Hipervnculo"/>
            <w:rFonts w:cs="Book Antiqua"/>
            <w:noProof/>
          </w:rPr>
          <w:t>2.</w:t>
        </w:r>
        <w:r>
          <w:rPr>
            <w:rFonts w:asciiTheme="minorHAnsi" w:eastAsiaTheme="minorEastAsia" w:hAnsiTheme="minorHAnsi" w:cstheme="minorBidi"/>
            <w:b w:val="0"/>
            <w:bCs w:val="0"/>
            <w:caps w:val="0"/>
            <w:noProof/>
            <w:kern w:val="2"/>
            <w:sz w:val="24"/>
            <w:szCs w:val="24"/>
            <w:lang w:eastAsia="es-EC"/>
            <w14:ligatures w14:val="standardContextual"/>
          </w:rPr>
          <w:tab/>
        </w:r>
        <w:r w:rsidRPr="0019327F">
          <w:rPr>
            <w:rStyle w:val="Hipervnculo"/>
            <w:rFonts w:cs="Book Antiqua"/>
            <w:noProof/>
          </w:rPr>
          <w:t>Presentación del Producto</w:t>
        </w:r>
        <w:r>
          <w:rPr>
            <w:noProof/>
            <w:webHidden/>
          </w:rPr>
          <w:tab/>
        </w:r>
        <w:r>
          <w:rPr>
            <w:noProof/>
            <w:webHidden/>
          </w:rPr>
          <w:fldChar w:fldCharType="begin"/>
        </w:r>
        <w:r>
          <w:rPr>
            <w:noProof/>
            <w:webHidden/>
          </w:rPr>
          <w:instrText xml:space="preserve"> PAGEREF _Toc229945374 \h </w:instrText>
        </w:r>
        <w:r>
          <w:rPr>
            <w:noProof/>
            <w:webHidden/>
          </w:rPr>
        </w:r>
        <w:r>
          <w:rPr>
            <w:noProof/>
            <w:webHidden/>
          </w:rPr>
          <w:fldChar w:fldCharType="separate"/>
        </w:r>
        <w:r>
          <w:rPr>
            <w:noProof/>
            <w:webHidden/>
          </w:rPr>
          <w:t>5</w:t>
        </w:r>
        <w:r>
          <w:rPr>
            <w:noProof/>
            <w:webHidden/>
          </w:rPr>
          <w:fldChar w:fldCharType="end"/>
        </w:r>
      </w:hyperlink>
    </w:p>
    <w:p w14:paraId="0D0F80A6" w14:textId="7440C6B7" w:rsidR="00135B05" w:rsidRDefault="00135B05">
      <w:pPr>
        <w:pStyle w:val="TDC2"/>
        <w:tabs>
          <w:tab w:val="left" w:pos="960"/>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29945375" w:history="1">
        <w:r w:rsidRPr="0019327F">
          <w:rPr>
            <w:rStyle w:val="Hipervnculo"/>
            <w:rFonts w:cs="Book Antiqua"/>
            <w:noProof/>
          </w:rPr>
          <w:t>2.1.</w:t>
        </w:r>
        <w:r>
          <w:rPr>
            <w:rFonts w:asciiTheme="minorHAnsi" w:eastAsiaTheme="minorEastAsia" w:hAnsiTheme="minorHAnsi" w:cstheme="minorBidi"/>
            <w:smallCaps w:val="0"/>
            <w:noProof/>
            <w:kern w:val="2"/>
            <w:sz w:val="24"/>
            <w:szCs w:val="24"/>
            <w:lang w:eastAsia="es-EC"/>
            <w14:ligatures w14:val="standardContextual"/>
          </w:rPr>
          <w:tab/>
        </w:r>
        <w:r w:rsidRPr="0019327F">
          <w:rPr>
            <w:rStyle w:val="Hipervnculo"/>
            <w:rFonts w:cs="Book Antiqua"/>
            <w:noProof/>
          </w:rPr>
          <w:t>Planteamiento del problema</w:t>
        </w:r>
        <w:r>
          <w:rPr>
            <w:noProof/>
            <w:webHidden/>
          </w:rPr>
          <w:tab/>
        </w:r>
        <w:r>
          <w:rPr>
            <w:noProof/>
            <w:webHidden/>
          </w:rPr>
          <w:fldChar w:fldCharType="begin"/>
        </w:r>
        <w:r>
          <w:rPr>
            <w:noProof/>
            <w:webHidden/>
          </w:rPr>
          <w:instrText xml:space="preserve"> PAGEREF _Toc229945375 \h </w:instrText>
        </w:r>
        <w:r>
          <w:rPr>
            <w:noProof/>
            <w:webHidden/>
          </w:rPr>
        </w:r>
        <w:r>
          <w:rPr>
            <w:noProof/>
            <w:webHidden/>
          </w:rPr>
          <w:fldChar w:fldCharType="separate"/>
        </w:r>
        <w:r>
          <w:rPr>
            <w:noProof/>
            <w:webHidden/>
          </w:rPr>
          <w:t>5</w:t>
        </w:r>
        <w:r>
          <w:rPr>
            <w:noProof/>
            <w:webHidden/>
          </w:rPr>
          <w:fldChar w:fldCharType="end"/>
        </w:r>
      </w:hyperlink>
    </w:p>
    <w:p w14:paraId="26C70FA9" w14:textId="4C6BF75F" w:rsidR="00135B05" w:rsidRDefault="00135B05">
      <w:pPr>
        <w:pStyle w:val="TDC3"/>
        <w:tabs>
          <w:tab w:val="left" w:pos="1200"/>
          <w:tab w:val="right" w:leader="dot" w:pos="9628"/>
        </w:tabs>
        <w:rPr>
          <w:rFonts w:asciiTheme="minorHAnsi" w:eastAsiaTheme="minorEastAsia" w:hAnsiTheme="minorHAnsi" w:cstheme="minorBidi"/>
          <w:i w:val="0"/>
          <w:iCs w:val="0"/>
          <w:noProof/>
          <w:kern w:val="2"/>
          <w:sz w:val="24"/>
          <w:szCs w:val="24"/>
          <w:lang w:eastAsia="es-EC"/>
          <w14:ligatures w14:val="standardContextual"/>
        </w:rPr>
      </w:pPr>
      <w:hyperlink w:anchor="_Toc229945376" w:history="1">
        <w:r w:rsidRPr="0019327F">
          <w:rPr>
            <w:rStyle w:val="Hipervnculo"/>
            <w:rFonts w:cs="Book Antiqua"/>
            <w:noProof/>
          </w:rPr>
          <w:t>2.2.1.</w:t>
        </w:r>
        <w:r>
          <w:rPr>
            <w:rFonts w:asciiTheme="minorHAnsi" w:eastAsiaTheme="minorEastAsia" w:hAnsiTheme="minorHAnsi" w:cstheme="minorBidi"/>
            <w:i w:val="0"/>
            <w:iCs w:val="0"/>
            <w:noProof/>
            <w:kern w:val="2"/>
            <w:sz w:val="24"/>
            <w:szCs w:val="24"/>
            <w:lang w:eastAsia="es-EC"/>
            <w14:ligatures w14:val="standardContextual"/>
          </w:rPr>
          <w:tab/>
        </w:r>
        <w:r w:rsidRPr="0019327F">
          <w:rPr>
            <w:rStyle w:val="Hipervnculo"/>
            <w:rFonts w:cs="Book Antiqua"/>
            <w:noProof/>
          </w:rPr>
          <w:t>Objetivo</w:t>
        </w:r>
        <w:r>
          <w:rPr>
            <w:noProof/>
            <w:webHidden/>
          </w:rPr>
          <w:tab/>
        </w:r>
        <w:r>
          <w:rPr>
            <w:noProof/>
            <w:webHidden/>
          </w:rPr>
          <w:fldChar w:fldCharType="begin"/>
        </w:r>
        <w:r>
          <w:rPr>
            <w:noProof/>
            <w:webHidden/>
          </w:rPr>
          <w:instrText xml:space="preserve"> PAGEREF _Toc229945376 \h </w:instrText>
        </w:r>
        <w:r>
          <w:rPr>
            <w:noProof/>
            <w:webHidden/>
          </w:rPr>
        </w:r>
        <w:r>
          <w:rPr>
            <w:noProof/>
            <w:webHidden/>
          </w:rPr>
          <w:fldChar w:fldCharType="separate"/>
        </w:r>
        <w:r>
          <w:rPr>
            <w:noProof/>
            <w:webHidden/>
          </w:rPr>
          <w:t>5</w:t>
        </w:r>
        <w:r>
          <w:rPr>
            <w:noProof/>
            <w:webHidden/>
          </w:rPr>
          <w:fldChar w:fldCharType="end"/>
        </w:r>
      </w:hyperlink>
    </w:p>
    <w:p w14:paraId="3DB09871" w14:textId="79A86C1A" w:rsidR="00135B05" w:rsidRDefault="00135B05">
      <w:pPr>
        <w:pStyle w:val="TDC3"/>
        <w:tabs>
          <w:tab w:val="left" w:pos="1200"/>
          <w:tab w:val="right" w:leader="dot" w:pos="9628"/>
        </w:tabs>
        <w:rPr>
          <w:rFonts w:asciiTheme="minorHAnsi" w:eastAsiaTheme="minorEastAsia" w:hAnsiTheme="minorHAnsi" w:cstheme="minorBidi"/>
          <w:i w:val="0"/>
          <w:iCs w:val="0"/>
          <w:noProof/>
          <w:kern w:val="2"/>
          <w:sz w:val="24"/>
          <w:szCs w:val="24"/>
          <w:lang w:eastAsia="es-EC"/>
          <w14:ligatures w14:val="standardContextual"/>
        </w:rPr>
      </w:pPr>
      <w:hyperlink w:anchor="_Toc229945377" w:history="1">
        <w:r w:rsidRPr="0019327F">
          <w:rPr>
            <w:rStyle w:val="Hipervnculo"/>
            <w:rFonts w:cs="Book Antiqua"/>
            <w:noProof/>
          </w:rPr>
          <w:t>2.2.2.</w:t>
        </w:r>
        <w:r>
          <w:rPr>
            <w:rFonts w:asciiTheme="minorHAnsi" w:eastAsiaTheme="minorEastAsia" w:hAnsiTheme="minorHAnsi" w:cstheme="minorBidi"/>
            <w:i w:val="0"/>
            <w:iCs w:val="0"/>
            <w:noProof/>
            <w:kern w:val="2"/>
            <w:sz w:val="24"/>
            <w:szCs w:val="24"/>
            <w:lang w:eastAsia="es-EC"/>
            <w14:ligatures w14:val="standardContextual"/>
          </w:rPr>
          <w:tab/>
        </w:r>
        <w:r w:rsidRPr="0019327F">
          <w:rPr>
            <w:rStyle w:val="Hipervnculo"/>
            <w:rFonts w:cs="Book Antiqua"/>
            <w:noProof/>
          </w:rPr>
          <w:t>El Sistema no contempla</w:t>
        </w:r>
        <w:r>
          <w:rPr>
            <w:noProof/>
            <w:webHidden/>
          </w:rPr>
          <w:tab/>
        </w:r>
        <w:r>
          <w:rPr>
            <w:noProof/>
            <w:webHidden/>
          </w:rPr>
          <w:fldChar w:fldCharType="begin"/>
        </w:r>
        <w:r>
          <w:rPr>
            <w:noProof/>
            <w:webHidden/>
          </w:rPr>
          <w:instrText xml:space="preserve"> PAGEREF _Toc229945377 \h </w:instrText>
        </w:r>
        <w:r>
          <w:rPr>
            <w:noProof/>
            <w:webHidden/>
          </w:rPr>
        </w:r>
        <w:r>
          <w:rPr>
            <w:noProof/>
            <w:webHidden/>
          </w:rPr>
          <w:fldChar w:fldCharType="separate"/>
        </w:r>
        <w:r>
          <w:rPr>
            <w:noProof/>
            <w:webHidden/>
          </w:rPr>
          <w:t>5</w:t>
        </w:r>
        <w:r>
          <w:rPr>
            <w:noProof/>
            <w:webHidden/>
          </w:rPr>
          <w:fldChar w:fldCharType="end"/>
        </w:r>
      </w:hyperlink>
    </w:p>
    <w:p w14:paraId="3AD4FCEB" w14:textId="650B9A5B" w:rsidR="00135B05" w:rsidRDefault="00135B05">
      <w:pPr>
        <w:pStyle w:val="TDC3"/>
        <w:tabs>
          <w:tab w:val="left" w:pos="1200"/>
          <w:tab w:val="right" w:leader="dot" w:pos="9628"/>
        </w:tabs>
        <w:rPr>
          <w:rFonts w:asciiTheme="minorHAnsi" w:eastAsiaTheme="minorEastAsia" w:hAnsiTheme="minorHAnsi" w:cstheme="minorBidi"/>
          <w:i w:val="0"/>
          <w:iCs w:val="0"/>
          <w:noProof/>
          <w:kern w:val="2"/>
          <w:sz w:val="24"/>
          <w:szCs w:val="24"/>
          <w:lang w:eastAsia="es-EC"/>
          <w14:ligatures w14:val="standardContextual"/>
        </w:rPr>
      </w:pPr>
      <w:hyperlink w:anchor="_Toc229945378" w:history="1">
        <w:r w:rsidRPr="0019327F">
          <w:rPr>
            <w:rStyle w:val="Hipervnculo"/>
            <w:rFonts w:cs="Book Antiqua"/>
            <w:noProof/>
          </w:rPr>
          <w:t>2.2.3.</w:t>
        </w:r>
        <w:r>
          <w:rPr>
            <w:rFonts w:asciiTheme="minorHAnsi" w:eastAsiaTheme="minorEastAsia" w:hAnsiTheme="minorHAnsi" w:cstheme="minorBidi"/>
            <w:i w:val="0"/>
            <w:iCs w:val="0"/>
            <w:noProof/>
            <w:kern w:val="2"/>
            <w:sz w:val="24"/>
            <w:szCs w:val="24"/>
            <w:lang w:eastAsia="es-EC"/>
            <w14:ligatures w14:val="standardContextual"/>
          </w:rPr>
          <w:tab/>
        </w:r>
        <w:r w:rsidRPr="0019327F">
          <w:rPr>
            <w:rStyle w:val="Hipervnculo"/>
            <w:rFonts w:cs="Book Antiqua"/>
            <w:noProof/>
          </w:rPr>
          <w:t>Riesgos</w:t>
        </w:r>
        <w:r>
          <w:rPr>
            <w:noProof/>
            <w:webHidden/>
          </w:rPr>
          <w:tab/>
        </w:r>
        <w:r>
          <w:rPr>
            <w:noProof/>
            <w:webHidden/>
          </w:rPr>
          <w:fldChar w:fldCharType="begin"/>
        </w:r>
        <w:r>
          <w:rPr>
            <w:noProof/>
            <w:webHidden/>
          </w:rPr>
          <w:instrText xml:space="preserve"> PAGEREF _Toc229945378 \h </w:instrText>
        </w:r>
        <w:r>
          <w:rPr>
            <w:noProof/>
            <w:webHidden/>
          </w:rPr>
        </w:r>
        <w:r>
          <w:rPr>
            <w:noProof/>
            <w:webHidden/>
          </w:rPr>
          <w:fldChar w:fldCharType="separate"/>
        </w:r>
        <w:r>
          <w:rPr>
            <w:noProof/>
            <w:webHidden/>
          </w:rPr>
          <w:t>6</w:t>
        </w:r>
        <w:r>
          <w:rPr>
            <w:noProof/>
            <w:webHidden/>
          </w:rPr>
          <w:fldChar w:fldCharType="end"/>
        </w:r>
      </w:hyperlink>
    </w:p>
    <w:p w14:paraId="17F7A35B" w14:textId="34AA1E2D" w:rsidR="00135B05" w:rsidRDefault="00135B05">
      <w:pPr>
        <w:pStyle w:val="TDC1"/>
        <w:tabs>
          <w:tab w:val="left" w:pos="480"/>
          <w:tab w:val="right" w:leader="dot" w:pos="9628"/>
        </w:tabs>
        <w:rPr>
          <w:rFonts w:asciiTheme="minorHAnsi" w:eastAsiaTheme="minorEastAsia" w:hAnsiTheme="minorHAnsi" w:cstheme="minorBidi"/>
          <w:b w:val="0"/>
          <w:bCs w:val="0"/>
          <w:caps w:val="0"/>
          <w:noProof/>
          <w:kern w:val="2"/>
          <w:sz w:val="24"/>
          <w:szCs w:val="24"/>
          <w:lang w:eastAsia="es-EC"/>
          <w14:ligatures w14:val="standardContextual"/>
        </w:rPr>
      </w:pPr>
      <w:hyperlink w:anchor="_Toc229945379" w:history="1">
        <w:r w:rsidRPr="0019327F">
          <w:rPr>
            <w:rStyle w:val="Hipervnculo"/>
            <w:rFonts w:cs="Book Antiqua"/>
            <w:noProof/>
          </w:rPr>
          <w:t>3.</w:t>
        </w:r>
        <w:r>
          <w:rPr>
            <w:rFonts w:asciiTheme="minorHAnsi" w:eastAsiaTheme="minorEastAsia" w:hAnsiTheme="minorHAnsi" w:cstheme="minorBidi"/>
            <w:b w:val="0"/>
            <w:bCs w:val="0"/>
            <w:caps w:val="0"/>
            <w:noProof/>
            <w:kern w:val="2"/>
            <w:sz w:val="24"/>
            <w:szCs w:val="24"/>
            <w:lang w:eastAsia="es-EC"/>
            <w14:ligatures w14:val="standardContextual"/>
          </w:rPr>
          <w:tab/>
        </w:r>
        <w:r w:rsidRPr="0019327F">
          <w:rPr>
            <w:rStyle w:val="Hipervnculo"/>
            <w:rFonts w:cs="Book Antiqua"/>
            <w:noProof/>
          </w:rPr>
          <w:t>REQUISITOS</w:t>
        </w:r>
        <w:r>
          <w:rPr>
            <w:noProof/>
            <w:webHidden/>
          </w:rPr>
          <w:tab/>
        </w:r>
        <w:r>
          <w:rPr>
            <w:noProof/>
            <w:webHidden/>
          </w:rPr>
          <w:fldChar w:fldCharType="begin"/>
        </w:r>
        <w:r>
          <w:rPr>
            <w:noProof/>
            <w:webHidden/>
          </w:rPr>
          <w:instrText xml:space="preserve"> PAGEREF _Toc229945379 \h </w:instrText>
        </w:r>
        <w:r>
          <w:rPr>
            <w:noProof/>
            <w:webHidden/>
          </w:rPr>
        </w:r>
        <w:r>
          <w:rPr>
            <w:noProof/>
            <w:webHidden/>
          </w:rPr>
          <w:fldChar w:fldCharType="separate"/>
        </w:r>
        <w:r>
          <w:rPr>
            <w:noProof/>
            <w:webHidden/>
          </w:rPr>
          <w:t>7</w:t>
        </w:r>
        <w:r>
          <w:rPr>
            <w:noProof/>
            <w:webHidden/>
          </w:rPr>
          <w:fldChar w:fldCharType="end"/>
        </w:r>
      </w:hyperlink>
    </w:p>
    <w:p w14:paraId="1242A7B0" w14:textId="2D37AC16" w:rsidR="00135B05" w:rsidRDefault="00135B05">
      <w:pPr>
        <w:pStyle w:val="TDC2"/>
        <w:tabs>
          <w:tab w:val="left" w:pos="960"/>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29945380" w:history="1">
        <w:r w:rsidRPr="0019327F">
          <w:rPr>
            <w:rStyle w:val="Hipervnculo"/>
            <w:rFonts w:cstheme="minorHAnsi"/>
            <w:noProof/>
          </w:rPr>
          <w:t>3.1.</w:t>
        </w:r>
        <w:r>
          <w:rPr>
            <w:rFonts w:asciiTheme="minorHAnsi" w:eastAsiaTheme="minorEastAsia" w:hAnsiTheme="minorHAnsi" w:cstheme="minorBidi"/>
            <w:smallCaps w:val="0"/>
            <w:noProof/>
            <w:kern w:val="2"/>
            <w:sz w:val="24"/>
            <w:szCs w:val="24"/>
            <w:lang w:eastAsia="es-EC"/>
            <w14:ligatures w14:val="standardContextual"/>
          </w:rPr>
          <w:tab/>
        </w:r>
        <w:r w:rsidRPr="0019327F">
          <w:rPr>
            <w:rStyle w:val="Hipervnculo"/>
            <w:rFonts w:cstheme="minorHAnsi"/>
            <w:noProof/>
          </w:rPr>
          <w:t>Funcionales</w:t>
        </w:r>
        <w:r>
          <w:rPr>
            <w:noProof/>
            <w:webHidden/>
          </w:rPr>
          <w:tab/>
        </w:r>
        <w:r>
          <w:rPr>
            <w:noProof/>
            <w:webHidden/>
          </w:rPr>
          <w:fldChar w:fldCharType="begin"/>
        </w:r>
        <w:r>
          <w:rPr>
            <w:noProof/>
            <w:webHidden/>
          </w:rPr>
          <w:instrText xml:space="preserve"> PAGEREF _Toc229945380 \h </w:instrText>
        </w:r>
        <w:r>
          <w:rPr>
            <w:noProof/>
            <w:webHidden/>
          </w:rPr>
        </w:r>
        <w:r>
          <w:rPr>
            <w:noProof/>
            <w:webHidden/>
          </w:rPr>
          <w:fldChar w:fldCharType="separate"/>
        </w:r>
        <w:r>
          <w:rPr>
            <w:noProof/>
            <w:webHidden/>
          </w:rPr>
          <w:t>7</w:t>
        </w:r>
        <w:r>
          <w:rPr>
            <w:noProof/>
            <w:webHidden/>
          </w:rPr>
          <w:fldChar w:fldCharType="end"/>
        </w:r>
      </w:hyperlink>
    </w:p>
    <w:p w14:paraId="2227C54F" w14:textId="4120DDBF" w:rsidR="00135B05" w:rsidRDefault="00135B05">
      <w:pPr>
        <w:pStyle w:val="TDC2"/>
        <w:tabs>
          <w:tab w:val="left" w:pos="960"/>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29945381" w:history="1">
        <w:r w:rsidRPr="0019327F">
          <w:rPr>
            <w:rStyle w:val="Hipervnculo"/>
            <w:rFonts w:cstheme="minorHAnsi"/>
            <w:noProof/>
          </w:rPr>
          <w:t>3.2.</w:t>
        </w:r>
        <w:r>
          <w:rPr>
            <w:rFonts w:asciiTheme="minorHAnsi" w:eastAsiaTheme="minorEastAsia" w:hAnsiTheme="minorHAnsi" w:cstheme="minorBidi"/>
            <w:smallCaps w:val="0"/>
            <w:noProof/>
            <w:kern w:val="2"/>
            <w:sz w:val="24"/>
            <w:szCs w:val="24"/>
            <w:lang w:eastAsia="es-EC"/>
            <w14:ligatures w14:val="standardContextual"/>
          </w:rPr>
          <w:tab/>
        </w:r>
        <w:r w:rsidRPr="0019327F">
          <w:rPr>
            <w:rStyle w:val="Hipervnculo"/>
            <w:rFonts w:cstheme="minorHAnsi"/>
            <w:noProof/>
          </w:rPr>
          <w:t>Requerimientos No Funcionales</w:t>
        </w:r>
        <w:r>
          <w:rPr>
            <w:noProof/>
            <w:webHidden/>
          </w:rPr>
          <w:tab/>
        </w:r>
        <w:r>
          <w:rPr>
            <w:noProof/>
            <w:webHidden/>
          </w:rPr>
          <w:fldChar w:fldCharType="begin"/>
        </w:r>
        <w:r>
          <w:rPr>
            <w:noProof/>
            <w:webHidden/>
          </w:rPr>
          <w:instrText xml:space="preserve"> PAGEREF _Toc229945381 \h </w:instrText>
        </w:r>
        <w:r>
          <w:rPr>
            <w:noProof/>
            <w:webHidden/>
          </w:rPr>
        </w:r>
        <w:r>
          <w:rPr>
            <w:noProof/>
            <w:webHidden/>
          </w:rPr>
          <w:fldChar w:fldCharType="separate"/>
        </w:r>
        <w:r>
          <w:rPr>
            <w:noProof/>
            <w:webHidden/>
          </w:rPr>
          <w:t>10</w:t>
        </w:r>
        <w:r>
          <w:rPr>
            <w:noProof/>
            <w:webHidden/>
          </w:rPr>
          <w:fldChar w:fldCharType="end"/>
        </w:r>
      </w:hyperlink>
    </w:p>
    <w:p w14:paraId="6AC92E48" w14:textId="67FC54CB" w:rsidR="00135B05" w:rsidRDefault="00135B05">
      <w:pPr>
        <w:pStyle w:val="TDC1"/>
        <w:tabs>
          <w:tab w:val="left" w:pos="480"/>
          <w:tab w:val="right" w:leader="dot" w:pos="9628"/>
        </w:tabs>
        <w:rPr>
          <w:rFonts w:asciiTheme="minorHAnsi" w:eastAsiaTheme="minorEastAsia" w:hAnsiTheme="minorHAnsi" w:cstheme="minorBidi"/>
          <w:b w:val="0"/>
          <w:bCs w:val="0"/>
          <w:caps w:val="0"/>
          <w:noProof/>
          <w:kern w:val="2"/>
          <w:sz w:val="24"/>
          <w:szCs w:val="24"/>
          <w:lang w:eastAsia="es-EC"/>
          <w14:ligatures w14:val="standardContextual"/>
        </w:rPr>
      </w:pPr>
      <w:hyperlink w:anchor="_Toc229945382" w:history="1">
        <w:r w:rsidRPr="0019327F">
          <w:rPr>
            <w:rStyle w:val="Hipervnculo"/>
            <w:rFonts w:cs="Book Antiqua"/>
            <w:noProof/>
          </w:rPr>
          <w:t>4.</w:t>
        </w:r>
        <w:r>
          <w:rPr>
            <w:rFonts w:asciiTheme="minorHAnsi" w:eastAsiaTheme="minorEastAsia" w:hAnsiTheme="minorHAnsi" w:cstheme="minorBidi"/>
            <w:b w:val="0"/>
            <w:bCs w:val="0"/>
            <w:caps w:val="0"/>
            <w:noProof/>
            <w:kern w:val="2"/>
            <w:sz w:val="24"/>
            <w:szCs w:val="24"/>
            <w:lang w:eastAsia="es-EC"/>
            <w14:ligatures w14:val="standardContextual"/>
          </w:rPr>
          <w:tab/>
        </w:r>
        <w:r w:rsidRPr="0019327F">
          <w:rPr>
            <w:rStyle w:val="Hipervnculo"/>
            <w:rFonts w:cs="Book Antiqua"/>
            <w:noProof/>
          </w:rPr>
          <w:t>Arquitectura del Producto/Sistema</w:t>
        </w:r>
        <w:r>
          <w:rPr>
            <w:noProof/>
            <w:webHidden/>
          </w:rPr>
          <w:tab/>
        </w:r>
        <w:r>
          <w:rPr>
            <w:noProof/>
            <w:webHidden/>
          </w:rPr>
          <w:fldChar w:fldCharType="begin"/>
        </w:r>
        <w:r>
          <w:rPr>
            <w:noProof/>
            <w:webHidden/>
          </w:rPr>
          <w:instrText xml:space="preserve"> PAGEREF _Toc229945382 \h </w:instrText>
        </w:r>
        <w:r>
          <w:rPr>
            <w:noProof/>
            <w:webHidden/>
          </w:rPr>
        </w:r>
        <w:r>
          <w:rPr>
            <w:noProof/>
            <w:webHidden/>
          </w:rPr>
          <w:fldChar w:fldCharType="separate"/>
        </w:r>
        <w:r>
          <w:rPr>
            <w:noProof/>
            <w:webHidden/>
          </w:rPr>
          <w:t>11</w:t>
        </w:r>
        <w:r>
          <w:rPr>
            <w:noProof/>
            <w:webHidden/>
          </w:rPr>
          <w:fldChar w:fldCharType="end"/>
        </w:r>
      </w:hyperlink>
    </w:p>
    <w:p w14:paraId="43015E0B" w14:textId="06CD1106" w:rsidR="00135B05" w:rsidRDefault="00135B05">
      <w:pPr>
        <w:pStyle w:val="TDC2"/>
        <w:tabs>
          <w:tab w:val="left" w:pos="960"/>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229945383" w:history="1">
        <w:r w:rsidRPr="0019327F">
          <w:rPr>
            <w:rStyle w:val="Hipervnculo"/>
            <w:rFonts w:cs="Book Antiqua"/>
            <w:noProof/>
          </w:rPr>
          <w:t>4.1.</w:t>
        </w:r>
        <w:r>
          <w:rPr>
            <w:rFonts w:asciiTheme="minorHAnsi" w:eastAsiaTheme="minorEastAsia" w:hAnsiTheme="minorHAnsi" w:cstheme="minorBidi"/>
            <w:smallCaps w:val="0"/>
            <w:noProof/>
            <w:kern w:val="2"/>
            <w:sz w:val="24"/>
            <w:szCs w:val="24"/>
            <w:lang w:eastAsia="es-EC"/>
            <w14:ligatures w14:val="standardContextual"/>
          </w:rPr>
          <w:tab/>
        </w:r>
        <w:r w:rsidRPr="0019327F">
          <w:rPr>
            <w:rStyle w:val="Hipervnculo"/>
            <w:rFonts w:cs="Book Antiqua"/>
            <w:noProof/>
          </w:rPr>
          <w:t>Vista de Casos de Uso</w:t>
        </w:r>
        <w:r>
          <w:rPr>
            <w:noProof/>
            <w:webHidden/>
          </w:rPr>
          <w:tab/>
        </w:r>
        <w:r>
          <w:rPr>
            <w:noProof/>
            <w:webHidden/>
          </w:rPr>
          <w:fldChar w:fldCharType="begin"/>
        </w:r>
        <w:r>
          <w:rPr>
            <w:noProof/>
            <w:webHidden/>
          </w:rPr>
          <w:instrText xml:space="preserve"> PAGEREF _Toc229945383 \h </w:instrText>
        </w:r>
        <w:r>
          <w:rPr>
            <w:noProof/>
            <w:webHidden/>
          </w:rPr>
        </w:r>
        <w:r>
          <w:rPr>
            <w:noProof/>
            <w:webHidden/>
          </w:rPr>
          <w:fldChar w:fldCharType="separate"/>
        </w:r>
        <w:r>
          <w:rPr>
            <w:noProof/>
            <w:webHidden/>
          </w:rPr>
          <w:t>11</w:t>
        </w:r>
        <w:r>
          <w:rPr>
            <w:noProof/>
            <w:webHidden/>
          </w:rPr>
          <w:fldChar w:fldCharType="end"/>
        </w:r>
      </w:hyperlink>
    </w:p>
    <w:p w14:paraId="26819667" w14:textId="5DACC01A" w:rsidR="00135B05" w:rsidRDefault="00135B05">
      <w:pPr>
        <w:pStyle w:val="TDC3"/>
        <w:tabs>
          <w:tab w:val="left" w:pos="1200"/>
          <w:tab w:val="right" w:leader="dot" w:pos="9628"/>
        </w:tabs>
        <w:rPr>
          <w:rFonts w:asciiTheme="minorHAnsi" w:eastAsiaTheme="minorEastAsia" w:hAnsiTheme="minorHAnsi" w:cstheme="minorBidi"/>
          <w:i w:val="0"/>
          <w:iCs w:val="0"/>
          <w:noProof/>
          <w:kern w:val="2"/>
          <w:sz w:val="24"/>
          <w:szCs w:val="24"/>
          <w:lang w:eastAsia="es-EC"/>
          <w14:ligatures w14:val="standardContextual"/>
        </w:rPr>
      </w:pPr>
      <w:hyperlink w:anchor="_Toc229945384" w:history="1">
        <w:r w:rsidRPr="0019327F">
          <w:rPr>
            <w:rStyle w:val="Hipervnculo"/>
            <w:rFonts w:cs="Calibri"/>
            <w:noProof/>
          </w:rPr>
          <w:t>4.1.1.</w:t>
        </w:r>
        <w:r>
          <w:rPr>
            <w:rFonts w:asciiTheme="minorHAnsi" w:eastAsiaTheme="minorEastAsia" w:hAnsiTheme="minorHAnsi" w:cstheme="minorBidi"/>
            <w:i w:val="0"/>
            <w:iCs w:val="0"/>
            <w:noProof/>
            <w:kern w:val="2"/>
            <w:sz w:val="24"/>
            <w:szCs w:val="24"/>
            <w:lang w:eastAsia="es-EC"/>
            <w14:ligatures w14:val="standardContextual"/>
          </w:rPr>
          <w:tab/>
        </w:r>
        <w:r w:rsidRPr="0019327F">
          <w:rPr>
            <w:rStyle w:val="Hipervnculo"/>
            <w:rFonts w:cs="Calibri"/>
            <w:noProof/>
          </w:rPr>
          <w:t>Actores</w:t>
        </w:r>
        <w:r>
          <w:rPr>
            <w:noProof/>
            <w:webHidden/>
          </w:rPr>
          <w:tab/>
        </w:r>
        <w:r>
          <w:rPr>
            <w:noProof/>
            <w:webHidden/>
          </w:rPr>
          <w:fldChar w:fldCharType="begin"/>
        </w:r>
        <w:r>
          <w:rPr>
            <w:noProof/>
            <w:webHidden/>
          </w:rPr>
          <w:instrText xml:space="preserve"> PAGEREF _Toc229945384 \h </w:instrText>
        </w:r>
        <w:r>
          <w:rPr>
            <w:noProof/>
            <w:webHidden/>
          </w:rPr>
        </w:r>
        <w:r>
          <w:rPr>
            <w:noProof/>
            <w:webHidden/>
          </w:rPr>
          <w:fldChar w:fldCharType="separate"/>
        </w:r>
        <w:r>
          <w:rPr>
            <w:noProof/>
            <w:webHidden/>
          </w:rPr>
          <w:t>11</w:t>
        </w:r>
        <w:r>
          <w:rPr>
            <w:noProof/>
            <w:webHidden/>
          </w:rPr>
          <w:fldChar w:fldCharType="end"/>
        </w:r>
      </w:hyperlink>
    </w:p>
    <w:p w14:paraId="5473AF0E" w14:textId="437F5E77" w:rsidR="00135B05" w:rsidRDefault="00135B05">
      <w:pPr>
        <w:pStyle w:val="TDC3"/>
        <w:tabs>
          <w:tab w:val="left" w:pos="1200"/>
          <w:tab w:val="right" w:leader="dot" w:pos="9628"/>
        </w:tabs>
        <w:rPr>
          <w:rFonts w:asciiTheme="minorHAnsi" w:eastAsiaTheme="minorEastAsia" w:hAnsiTheme="minorHAnsi" w:cstheme="minorBidi"/>
          <w:i w:val="0"/>
          <w:iCs w:val="0"/>
          <w:noProof/>
          <w:kern w:val="2"/>
          <w:sz w:val="24"/>
          <w:szCs w:val="24"/>
          <w:lang w:eastAsia="es-EC"/>
          <w14:ligatures w14:val="standardContextual"/>
        </w:rPr>
      </w:pPr>
      <w:hyperlink w:anchor="_Toc229945385" w:history="1">
        <w:r w:rsidRPr="0019327F">
          <w:rPr>
            <w:rStyle w:val="Hipervnculo"/>
            <w:rFonts w:cs="Calibri"/>
            <w:noProof/>
          </w:rPr>
          <w:t>4.1.2.</w:t>
        </w:r>
        <w:r>
          <w:rPr>
            <w:rFonts w:asciiTheme="minorHAnsi" w:eastAsiaTheme="minorEastAsia" w:hAnsiTheme="minorHAnsi" w:cstheme="minorBidi"/>
            <w:i w:val="0"/>
            <w:iCs w:val="0"/>
            <w:noProof/>
            <w:kern w:val="2"/>
            <w:sz w:val="24"/>
            <w:szCs w:val="24"/>
            <w:lang w:eastAsia="es-EC"/>
            <w14:ligatures w14:val="standardContextual"/>
          </w:rPr>
          <w:tab/>
        </w:r>
        <w:r w:rsidRPr="0019327F">
          <w:rPr>
            <w:rStyle w:val="Hipervnculo"/>
            <w:rFonts w:cs="Calibri"/>
            <w:noProof/>
          </w:rPr>
          <w:t>Modelo de casos de Uso</w:t>
        </w:r>
        <w:r>
          <w:rPr>
            <w:noProof/>
            <w:webHidden/>
          </w:rPr>
          <w:tab/>
        </w:r>
        <w:r>
          <w:rPr>
            <w:noProof/>
            <w:webHidden/>
          </w:rPr>
          <w:fldChar w:fldCharType="begin"/>
        </w:r>
        <w:r>
          <w:rPr>
            <w:noProof/>
            <w:webHidden/>
          </w:rPr>
          <w:instrText xml:space="preserve"> PAGEREF _Toc229945385 \h </w:instrText>
        </w:r>
        <w:r>
          <w:rPr>
            <w:noProof/>
            <w:webHidden/>
          </w:rPr>
        </w:r>
        <w:r>
          <w:rPr>
            <w:noProof/>
            <w:webHidden/>
          </w:rPr>
          <w:fldChar w:fldCharType="separate"/>
        </w:r>
        <w:r>
          <w:rPr>
            <w:noProof/>
            <w:webHidden/>
          </w:rPr>
          <w:t>13</w:t>
        </w:r>
        <w:r>
          <w:rPr>
            <w:noProof/>
            <w:webHidden/>
          </w:rPr>
          <w:fldChar w:fldCharType="end"/>
        </w:r>
      </w:hyperlink>
    </w:p>
    <w:p w14:paraId="3A4AD029" w14:textId="750F8A6B" w:rsidR="007F1FAD" w:rsidRPr="0039736F" w:rsidRDefault="007F1FAD">
      <w:r w:rsidRPr="0039736F">
        <w:rPr>
          <w:rFonts w:ascii="Calibri" w:hAnsi="Calibri"/>
          <w:b/>
          <w:bCs/>
          <w:caps/>
          <w:sz w:val="20"/>
          <w:szCs w:val="20"/>
        </w:rPr>
        <w:fldChar w:fldCharType="end"/>
      </w:r>
    </w:p>
    <w:p w14:paraId="6320794D" w14:textId="55AF550C" w:rsidR="00547DD9" w:rsidRDefault="00547DD9">
      <w:pPr>
        <w:rPr>
          <w:rFonts w:ascii="Calibri" w:hAnsi="Calibri" w:cs="Book Antiqua"/>
          <w:b/>
        </w:rPr>
      </w:pPr>
    </w:p>
    <w:p w14:paraId="425E8DCB" w14:textId="407275D2" w:rsidR="004E4133" w:rsidRPr="004E4133" w:rsidRDefault="004E4133" w:rsidP="004E4133">
      <w:pPr>
        <w:rPr>
          <w:rFonts w:ascii="Calibri" w:hAnsi="Calibri" w:cs="Book Antiqua"/>
        </w:rPr>
      </w:pPr>
    </w:p>
    <w:p w14:paraId="021EC14D" w14:textId="70EA4970" w:rsidR="004E4133" w:rsidRPr="004E4133" w:rsidRDefault="004E4133" w:rsidP="004E4133">
      <w:pPr>
        <w:rPr>
          <w:rFonts w:ascii="Calibri" w:hAnsi="Calibri" w:cs="Book Antiqua"/>
        </w:rPr>
      </w:pPr>
    </w:p>
    <w:p w14:paraId="3371C56D" w14:textId="2EAFA550" w:rsidR="004E4133" w:rsidRPr="004E4133" w:rsidRDefault="004E4133" w:rsidP="004E4133">
      <w:pPr>
        <w:tabs>
          <w:tab w:val="left" w:pos="5572"/>
        </w:tabs>
        <w:rPr>
          <w:rFonts w:ascii="Calibri" w:hAnsi="Calibri" w:cs="Book Antiqua"/>
        </w:rPr>
      </w:pPr>
      <w:r>
        <w:rPr>
          <w:rFonts w:ascii="Calibri" w:hAnsi="Calibri" w:cs="Book Antiqua"/>
        </w:rPr>
        <w:tab/>
      </w:r>
    </w:p>
    <w:p w14:paraId="6FDA78F4" w14:textId="77777777" w:rsidR="00547DD9" w:rsidRPr="0078663D" w:rsidRDefault="00547DD9">
      <w:pPr>
        <w:pStyle w:val="Textoindependiente"/>
        <w:pageBreakBefore/>
        <w:rPr>
          <w:rFonts w:asciiTheme="minorHAnsi" w:hAnsiTheme="minorHAnsi" w:cstheme="minorHAnsi"/>
          <w:lang w:val="es-EC"/>
        </w:rPr>
      </w:pPr>
    </w:p>
    <w:p w14:paraId="2B5F1DC1" w14:textId="77777777" w:rsidR="00547DD9" w:rsidRPr="0078663D" w:rsidRDefault="00547DD9" w:rsidP="00663A4B">
      <w:pPr>
        <w:pStyle w:val="Ttulo1"/>
        <w:numPr>
          <w:ilvl w:val="0"/>
          <w:numId w:val="2"/>
        </w:numPr>
        <w:spacing w:before="0" w:after="0"/>
        <w:rPr>
          <w:rFonts w:asciiTheme="minorHAnsi" w:hAnsiTheme="minorHAnsi" w:cstheme="minorHAnsi"/>
          <w:sz w:val="24"/>
        </w:rPr>
      </w:pPr>
      <w:bookmarkStart w:id="1" w:name="_Toc384282994"/>
      <w:bookmarkStart w:id="2" w:name="_Toc229945370"/>
      <w:r w:rsidRPr="0078663D">
        <w:rPr>
          <w:rFonts w:asciiTheme="minorHAnsi" w:hAnsiTheme="minorHAnsi" w:cstheme="minorHAnsi"/>
          <w:sz w:val="28"/>
        </w:rPr>
        <w:t>Introducción</w:t>
      </w:r>
      <w:bookmarkEnd w:id="1"/>
      <w:bookmarkEnd w:id="2"/>
      <w:r w:rsidRPr="0078663D">
        <w:rPr>
          <w:rFonts w:asciiTheme="minorHAnsi" w:hAnsiTheme="minorHAnsi" w:cstheme="minorHAnsi"/>
          <w:sz w:val="28"/>
        </w:rPr>
        <w:t xml:space="preserve">  </w:t>
      </w:r>
    </w:p>
    <w:p w14:paraId="7B054B5A" w14:textId="77777777" w:rsidR="00547DD9" w:rsidRPr="0078663D" w:rsidRDefault="00DE5EB2" w:rsidP="00663A4B">
      <w:pPr>
        <w:pStyle w:val="Ttulo2"/>
        <w:numPr>
          <w:ilvl w:val="1"/>
          <w:numId w:val="2"/>
        </w:numPr>
        <w:ind w:left="1418"/>
        <w:rPr>
          <w:rFonts w:asciiTheme="minorHAnsi" w:hAnsiTheme="minorHAnsi" w:cstheme="minorHAnsi"/>
          <w:i w:val="0"/>
          <w:sz w:val="24"/>
        </w:rPr>
      </w:pPr>
      <w:bookmarkStart w:id="3" w:name="_Toc384282995"/>
      <w:bookmarkStart w:id="4" w:name="_Toc229945371"/>
      <w:r w:rsidRPr="0078663D">
        <w:rPr>
          <w:rFonts w:asciiTheme="minorHAnsi" w:hAnsiTheme="minorHAnsi" w:cstheme="minorHAnsi"/>
          <w:i w:val="0"/>
          <w:sz w:val="24"/>
        </w:rPr>
        <w:t>Objetivo</w:t>
      </w:r>
      <w:bookmarkEnd w:id="3"/>
      <w:bookmarkEnd w:id="4"/>
    </w:p>
    <w:p w14:paraId="095261F9" w14:textId="77777777" w:rsidR="00E41F22" w:rsidRPr="0078663D" w:rsidRDefault="00E41F22" w:rsidP="005D237E">
      <w:pPr>
        <w:jc w:val="both"/>
        <w:rPr>
          <w:rFonts w:asciiTheme="minorHAnsi" w:hAnsiTheme="minorHAnsi" w:cstheme="minorHAnsi"/>
          <w:i/>
          <w:color w:val="0000FF"/>
        </w:rPr>
      </w:pPr>
    </w:p>
    <w:p w14:paraId="5E88F95D" w14:textId="65354897" w:rsidR="004A074E" w:rsidRPr="0078663D" w:rsidRDefault="00A815A0" w:rsidP="00A815A0">
      <w:pPr>
        <w:ind w:left="720"/>
        <w:jc w:val="both"/>
        <w:rPr>
          <w:rFonts w:asciiTheme="minorHAnsi" w:hAnsiTheme="minorHAnsi" w:cstheme="minorHAnsi"/>
          <w:iCs/>
        </w:rPr>
      </w:pPr>
      <w:r w:rsidRPr="0078663D">
        <w:rPr>
          <w:rFonts w:asciiTheme="minorHAnsi" w:hAnsiTheme="minorHAnsi" w:cstheme="minorHAnsi"/>
          <w:iCs/>
        </w:rPr>
        <w:t>El presente documento tiene como objetivo proporcionar el diseño detallado de la primera fase del Sistema de Gestión para Talleres Automotrices. Se describen la totalidad de los requisitos funcionales y no funcionales del sistema completo, y se detalla la arquitectura base y los casos de uso correspondientes a los módulos de Autenticación y Gestión de Clientes y Vehículos.</w:t>
      </w:r>
    </w:p>
    <w:p w14:paraId="4C1014DD" w14:textId="61DD5874" w:rsidR="005D237E" w:rsidRPr="0078663D" w:rsidRDefault="00547DD9" w:rsidP="004A074E">
      <w:pPr>
        <w:ind w:left="720"/>
        <w:jc w:val="both"/>
        <w:rPr>
          <w:rFonts w:asciiTheme="minorHAnsi" w:hAnsiTheme="minorHAnsi" w:cstheme="minorHAnsi"/>
          <w:iCs/>
        </w:rPr>
      </w:pPr>
      <w:r w:rsidRPr="0078663D">
        <w:rPr>
          <w:rFonts w:asciiTheme="minorHAnsi" w:hAnsiTheme="minorHAnsi" w:cstheme="minorHAnsi"/>
          <w:iCs/>
        </w:rPr>
        <w:t xml:space="preserve"> </w:t>
      </w:r>
    </w:p>
    <w:p w14:paraId="6D9FA565" w14:textId="486E8A02" w:rsidR="00547DD9" w:rsidRPr="0078663D" w:rsidRDefault="00547DD9" w:rsidP="00663A4B">
      <w:pPr>
        <w:pStyle w:val="Ttulo2"/>
        <w:numPr>
          <w:ilvl w:val="1"/>
          <w:numId w:val="2"/>
        </w:numPr>
        <w:ind w:left="1418"/>
        <w:rPr>
          <w:rFonts w:asciiTheme="minorHAnsi" w:hAnsiTheme="minorHAnsi" w:cstheme="minorHAnsi"/>
          <w:i w:val="0"/>
          <w:sz w:val="24"/>
        </w:rPr>
      </w:pPr>
      <w:bookmarkStart w:id="5" w:name="_Toc384282996"/>
      <w:bookmarkStart w:id="6" w:name="_Toc229945372"/>
      <w:r w:rsidRPr="0078663D">
        <w:rPr>
          <w:rFonts w:asciiTheme="minorHAnsi" w:hAnsiTheme="minorHAnsi" w:cstheme="minorHAnsi"/>
          <w:i w:val="0"/>
          <w:sz w:val="24"/>
        </w:rPr>
        <w:t>Definiciones, Acrónimos y Abreviaturas</w:t>
      </w:r>
      <w:bookmarkEnd w:id="5"/>
      <w:bookmarkEnd w:id="6"/>
    </w:p>
    <w:p w14:paraId="5C4837FF" w14:textId="04553648" w:rsidR="001905F6" w:rsidRPr="0078663D" w:rsidRDefault="001905F6" w:rsidP="004A074E">
      <w:pPr>
        <w:jc w:val="both"/>
        <w:rPr>
          <w:rFonts w:asciiTheme="minorHAnsi" w:hAnsiTheme="minorHAnsi" w:cstheme="minorHAnsi"/>
          <w:i/>
          <w:color w:val="0000FF"/>
        </w:rPr>
      </w:pPr>
    </w:p>
    <w:p w14:paraId="3B00D48F" w14:textId="5350439E" w:rsidR="001905F6" w:rsidRPr="0078663D" w:rsidRDefault="001905F6" w:rsidP="001905F6">
      <w:pPr>
        <w:ind w:left="720"/>
        <w:jc w:val="both"/>
        <w:rPr>
          <w:rFonts w:asciiTheme="minorHAnsi" w:hAnsiTheme="minorHAnsi" w:cstheme="minorHAnsi"/>
          <w:iCs/>
          <w:color w:val="595959"/>
        </w:rPr>
      </w:pPr>
    </w:p>
    <w:tbl>
      <w:tblPr>
        <w:tblW w:w="9346" w:type="dxa"/>
        <w:jc w:val="righ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600" w:firstRow="0" w:lastRow="0" w:firstColumn="0" w:lastColumn="0" w:noHBand="1" w:noVBand="1"/>
      </w:tblPr>
      <w:tblGrid>
        <w:gridCol w:w="1408"/>
        <w:gridCol w:w="5528"/>
        <w:gridCol w:w="851"/>
        <w:gridCol w:w="1559"/>
      </w:tblGrid>
      <w:tr w:rsidR="004A074E" w:rsidRPr="0078663D" w14:paraId="4A7F87D9" w14:textId="77777777" w:rsidTr="00614B45">
        <w:trPr>
          <w:trHeight w:val="271"/>
          <w:jc w:val="right"/>
        </w:trPr>
        <w:tc>
          <w:tcPr>
            <w:tcW w:w="1408" w:type="dxa"/>
            <w:tcBorders>
              <w:top w:val="single" w:sz="8" w:space="0" w:color="auto"/>
              <w:left w:val="single" w:sz="8" w:space="0" w:color="auto"/>
              <w:bottom w:val="single" w:sz="8" w:space="0" w:color="auto"/>
              <w:right w:val="single" w:sz="8" w:space="0" w:color="auto"/>
            </w:tcBorders>
            <w:shd w:val="clear" w:color="auto" w:fill="BFBFBF"/>
            <w:tcMar>
              <w:top w:w="15" w:type="dxa"/>
              <w:left w:w="15" w:type="dxa"/>
              <w:bottom w:w="0" w:type="dxa"/>
              <w:right w:w="15" w:type="dxa"/>
            </w:tcMar>
            <w:hideMark/>
          </w:tcPr>
          <w:p w14:paraId="1BD0003A" w14:textId="77777777" w:rsidR="004A074E" w:rsidRPr="0078663D" w:rsidRDefault="004A074E" w:rsidP="00614B45">
            <w:pPr>
              <w:ind w:left="132"/>
              <w:jc w:val="both"/>
              <w:rPr>
                <w:rFonts w:asciiTheme="minorHAnsi" w:hAnsiTheme="minorHAnsi" w:cstheme="minorHAnsi"/>
                <w:b/>
                <w:color w:val="000000"/>
              </w:rPr>
            </w:pPr>
            <w:r w:rsidRPr="0078663D">
              <w:rPr>
                <w:rFonts w:asciiTheme="minorHAnsi" w:hAnsiTheme="minorHAnsi" w:cstheme="minorHAnsi"/>
                <w:b/>
                <w:color w:val="000000"/>
              </w:rPr>
              <w:t>Término</w:t>
            </w:r>
          </w:p>
        </w:tc>
        <w:tc>
          <w:tcPr>
            <w:tcW w:w="5528" w:type="dxa"/>
            <w:tcBorders>
              <w:top w:val="single" w:sz="8" w:space="0" w:color="auto"/>
              <w:left w:val="single" w:sz="8" w:space="0" w:color="auto"/>
              <w:bottom w:val="single" w:sz="8" w:space="0" w:color="auto"/>
              <w:right w:val="single" w:sz="8" w:space="0" w:color="auto"/>
            </w:tcBorders>
            <w:shd w:val="clear" w:color="auto" w:fill="BFBFBF"/>
            <w:tcMar>
              <w:top w:w="15" w:type="dxa"/>
              <w:left w:w="15" w:type="dxa"/>
              <w:bottom w:w="0" w:type="dxa"/>
              <w:right w:w="15" w:type="dxa"/>
            </w:tcMar>
            <w:hideMark/>
          </w:tcPr>
          <w:p w14:paraId="15A57269" w14:textId="77777777" w:rsidR="004A074E" w:rsidRPr="0078663D" w:rsidRDefault="004A074E" w:rsidP="00614B45">
            <w:pPr>
              <w:ind w:left="132"/>
              <w:jc w:val="both"/>
              <w:rPr>
                <w:rFonts w:asciiTheme="minorHAnsi" w:hAnsiTheme="minorHAnsi" w:cstheme="minorHAnsi"/>
                <w:b/>
                <w:color w:val="000000"/>
              </w:rPr>
            </w:pPr>
            <w:r w:rsidRPr="0078663D">
              <w:rPr>
                <w:rFonts w:asciiTheme="minorHAnsi" w:hAnsiTheme="minorHAnsi" w:cstheme="minorHAnsi"/>
                <w:b/>
                <w:color w:val="000000"/>
              </w:rPr>
              <w:t>Definición</w:t>
            </w:r>
          </w:p>
        </w:tc>
        <w:tc>
          <w:tcPr>
            <w:tcW w:w="851" w:type="dxa"/>
            <w:tcBorders>
              <w:top w:val="single" w:sz="8" w:space="0" w:color="auto"/>
              <w:left w:val="single" w:sz="8" w:space="0" w:color="auto"/>
              <w:bottom w:val="single" w:sz="8" w:space="0" w:color="auto"/>
              <w:right w:val="single" w:sz="8" w:space="0" w:color="auto"/>
            </w:tcBorders>
            <w:shd w:val="clear" w:color="auto" w:fill="BFBFBF"/>
            <w:tcMar>
              <w:top w:w="15" w:type="dxa"/>
              <w:left w:w="15" w:type="dxa"/>
              <w:bottom w:w="0" w:type="dxa"/>
              <w:right w:w="15" w:type="dxa"/>
            </w:tcMar>
            <w:hideMark/>
          </w:tcPr>
          <w:p w14:paraId="0722E89C" w14:textId="77777777" w:rsidR="004A074E" w:rsidRPr="0078663D" w:rsidRDefault="004A074E" w:rsidP="00614B45">
            <w:pPr>
              <w:ind w:left="132"/>
              <w:jc w:val="both"/>
              <w:rPr>
                <w:rFonts w:asciiTheme="minorHAnsi" w:hAnsiTheme="minorHAnsi" w:cstheme="minorHAnsi"/>
                <w:b/>
                <w:color w:val="000000"/>
              </w:rPr>
            </w:pPr>
            <w:r w:rsidRPr="0078663D">
              <w:rPr>
                <w:rFonts w:asciiTheme="minorHAnsi" w:hAnsiTheme="minorHAnsi" w:cstheme="minorHAnsi"/>
                <w:b/>
                <w:color w:val="000000"/>
              </w:rPr>
              <w:t>Alias</w:t>
            </w:r>
          </w:p>
        </w:tc>
        <w:tc>
          <w:tcPr>
            <w:tcW w:w="1559" w:type="dxa"/>
            <w:tcBorders>
              <w:top w:val="single" w:sz="8" w:space="0" w:color="auto"/>
              <w:left w:val="single" w:sz="8" w:space="0" w:color="auto"/>
              <w:bottom w:val="single" w:sz="8" w:space="0" w:color="auto"/>
              <w:right w:val="single" w:sz="8" w:space="0" w:color="auto"/>
            </w:tcBorders>
            <w:shd w:val="clear" w:color="auto" w:fill="BFBFBF"/>
            <w:tcMar>
              <w:top w:w="15" w:type="dxa"/>
              <w:left w:w="15" w:type="dxa"/>
              <w:bottom w:w="0" w:type="dxa"/>
              <w:right w:w="15" w:type="dxa"/>
            </w:tcMar>
            <w:hideMark/>
          </w:tcPr>
          <w:p w14:paraId="61426091" w14:textId="77777777" w:rsidR="004A074E" w:rsidRPr="0078663D" w:rsidRDefault="004A074E" w:rsidP="00614B45">
            <w:pPr>
              <w:ind w:left="132"/>
              <w:jc w:val="both"/>
              <w:rPr>
                <w:rFonts w:asciiTheme="minorHAnsi" w:hAnsiTheme="minorHAnsi" w:cstheme="minorHAnsi"/>
                <w:b/>
                <w:color w:val="000000"/>
              </w:rPr>
            </w:pPr>
            <w:r w:rsidRPr="0078663D">
              <w:rPr>
                <w:rFonts w:asciiTheme="minorHAnsi" w:hAnsiTheme="minorHAnsi" w:cstheme="minorHAnsi"/>
                <w:b/>
                <w:color w:val="000000"/>
              </w:rPr>
              <w:t>Abreviatura</w:t>
            </w:r>
          </w:p>
        </w:tc>
      </w:tr>
      <w:tr w:rsidR="004A074E" w:rsidRPr="0078663D" w14:paraId="1BB33112" w14:textId="77777777" w:rsidTr="00614B45">
        <w:trPr>
          <w:trHeight w:val="164"/>
          <w:jc w:val="right"/>
        </w:trPr>
        <w:tc>
          <w:tcPr>
            <w:tcW w:w="140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198B5C43" w14:textId="1C0DE3CB" w:rsidR="004A074E" w:rsidRPr="0078663D" w:rsidRDefault="00A815A0" w:rsidP="00614B45">
            <w:pPr>
              <w:ind w:left="132"/>
              <w:jc w:val="both"/>
              <w:rPr>
                <w:rFonts w:asciiTheme="minorHAnsi" w:hAnsiTheme="minorHAnsi" w:cstheme="minorHAnsi"/>
                <w:iCs/>
              </w:rPr>
            </w:pPr>
            <w:r w:rsidRPr="0078663D">
              <w:rPr>
                <w:rFonts w:asciiTheme="minorHAnsi" w:hAnsiTheme="minorHAnsi" w:cstheme="minorHAnsi"/>
                <w:iCs/>
              </w:rPr>
              <w:t>API REST</w:t>
            </w:r>
          </w:p>
        </w:tc>
        <w:tc>
          <w:tcPr>
            <w:tcW w:w="552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125F344F" w14:textId="39DCEE52" w:rsidR="004A074E" w:rsidRPr="0078663D" w:rsidRDefault="00A815A0">
            <w:pPr>
              <w:numPr>
                <w:ilvl w:val="0"/>
                <w:numId w:val="4"/>
              </w:numPr>
              <w:tabs>
                <w:tab w:val="num" w:pos="283"/>
              </w:tabs>
              <w:ind w:left="132"/>
              <w:jc w:val="both"/>
              <w:rPr>
                <w:rFonts w:asciiTheme="minorHAnsi" w:hAnsiTheme="minorHAnsi" w:cstheme="minorHAnsi"/>
                <w:iCs/>
              </w:rPr>
            </w:pPr>
            <w:r w:rsidRPr="0078663D">
              <w:rPr>
                <w:rFonts w:asciiTheme="minorHAnsi" w:hAnsiTheme="minorHAnsi" w:cstheme="minorHAnsi"/>
                <w:iCs/>
              </w:rPr>
              <w:t xml:space="preserve">Interfaz de Programación de Aplicaciones que permite la comunicación entre el </w:t>
            </w:r>
            <w:proofErr w:type="spellStart"/>
            <w:r w:rsidRPr="0078663D">
              <w:rPr>
                <w:rFonts w:asciiTheme="minorHAnsi" w:hAnsiTheme="minorHAnsi" w:cstheme="minorHAnsi"/>
                <w:iCs/>
              </w:rPr>
              <w:t>frontend</w:t>
            </w:r>
            <w:proofErr w:type="spellEnd"/>
            <w:r w:rsidRPr="0078663D">
              <w:rPr>
                <w:rFonts w:asciiTheme="minorHAnsi" w:hAnsiTheme="minorHAnsi" w:cstheme="minorHAnsi"/>
                <w:iCs/>
              </w:rPr>
              <w:t xml:space="preserve"> y el </w:t>
            </w:r>
            <w:proofErr w:type="spellStart"/>
            <w:r w:rsidRPr="0078663D">
              <w:rPr>
                <w:rFonts w:asciiTheme="minorHAnsi" w:hAnsiTheme="minorHAnsi" w:cstheme="minorHAnsi"/>
                <w:iCs/>
              </w:rPr>
              <w:t>backend</w:t>
            </w:r>
            <w:proofErr w:type="spellEnd"/>
            <w:r w:rsidRPr="0078663D">
              <w:rPr>
                <w:rFonts w:asciiTheme="minorHAnsi" w:hAnsiTheme="minorHAnsi" w:cstheme="minorHAnsi"/>
                <w:iCs/>
              </w:rPr>
              <w:t xml:space="preserve"> mediante peticiones HTTP.</w:t>
            </w:r>
          </w:p>
        </w:tc>
        <w:tc>
          <w:tcPr>
            <w:tcW w:w="851"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6966767D" w14:textId="77777777" w:rsidR="004A074E" w:rsidRPr="0078663D" w:rsidRDefault="004A074E" w:rsidP="00614B45">
            <w:pPr>
              <w:ind w:left="132"/>
              <w:jc w:val="both"/>
              <w:rPr>
                <w:rFonts w:asciiTheme="minorHAnsi" w:hAnsiTheme="minorHAnsi" w:cstheme="minorHAnsi"/>
                <w:iCs/>
              </w:rPr>
            </w:pP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1ADC97AB" w14:textId="77777777" w:rsidR="004A074E" w:rsidRPr="0078663D" w:rsidRDefault="004A074E" w:rsidP="00614B45">
            <w:pPr>
              <w:ind w:left="128"/>
              <w:jc w:val="center"/>
              <w:rPr>
                <w:rFonts w:asciiTheme="minorHAnsi" w:hAnsiTheme="minorHAnsi" w:cstheme="minorHAnsi"/>
                <w:iCs/>
              </w:rPr>
            </w:pPr>
          </w:p>
        </w:tc>
      </w:tr>
      <w:tr w:rsidR="004A074E" w:rsidRPr="0078663D" w14:paraId="72A3148F" w14:textId="77777777" w:rsidTr="00614B45">
        <w:trPr>
          <w:trHeight w:val="164"/>
          <w:jc w:val="right"/>
        </w:trPr>
        <w:tc>
          <w:tcPr>
            <w:tcW w:w="140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446E50FC" w14:textId="5239FFCB" w:rsidR="004A074E" w:rsidRPr="0078663D" w:rsidRDefault="00A815A0" w:rsidP="00614B45">
            <w:pPr>
              <w:ind w:left="132"/>
              <w:jc w:val="both"/>
              <w:rPr>
                <w:rFonts w:asciiTheme="minorHAnsi" w:hAnsiTheme="minorHAnsi" w:cstheme="minorHAnsi"/>
                <w:iCs/>
              </w:rPr>
            </w:pPr>
            <w:r w:rsidRPr="0078663D">
              <w:rPr>
                <w:rFonts w:asciiTheme="minorHAnsi" w:hAnsiTheme="minorHAnsi" w:cstheme="minorHAnsi"/>
                <w:iCs/>
              </w:rPr>
              <w:t>CRUD</w:t>
            </w:r>
          </w:p>
        </w:tc>
        <w:tc>
          <w:tcPr>
            <w:tcW w:w="552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5725BE65" w14:textId="7D484257" w:rsidR="004A074E" w:rsidRPr="0078663D" w:rsidRDefault="00A815A0">
            <w:pPr>
              <w:numPr>
                <w:ilvl w:val="0"/>
                <w:numId w:val="4"/>
              </w:numPr>
              <w:tabs>
                <w:tab w:val="num" w:pos="283"/>
              </w:tabs>
              <w:ind w:left="132"/>
              <w:jc w:val="both"/>
              <w:rPr>
                <w:rFonts w:asciiTheme="minorHAnsi" w:hAnsiTheme="minorHAnsi" w:cstheme="minorHAnsi"/>
                <w:iCs/>
              </w:rPr>
            </w:pPr>
            <w:r w:rsidRPr="0078663D">
              <w:rPr>
                <w:rFonts w:asciiTheme="minorHAnsi" w:hAnsiTheme="minorHAnsi" w:cstheme="minorHAnsi"/>
                <w:iCs/>
              </w:rPr>
              <w:t>Acrónimo para las operaciones básicas de base de datos: Crear, Leer, Actualizar y Eliminar (</w:t>
            </w:r>
            <w:proofErr w:type="spellStart"/>
            <w:r w:rsidRPr="0078663D">
              <w:rPr>
                <w:rFonts w:asciiTheme="minorHAnsi" w:hAnsiTheme="minorHAnsi" w:cstheme="minorHAnsi"/>
                <w:iCs/>
              </w:rPr>
              <w:t>Create</w:t>
            </w:r>
            <w:proofErr w:type="spellEnd"/>
            <w:r w:rsidRPr="0078663D">
              <w:rPr>
                <w:rFonts w:asciiTheme="minorHAnsi" w:hAnsiTheme="minorHAnsi" w:cstheme="minorHAnsi"/>
                <w:iCs/>
              </w:rPr>
              <w:t xml:space="preserve">, Read, </w:t>
            </w:r>
            <w:proofErr w:type="spellStart"/>
            <w:r w:rsidRPr="0078663D">
              <w:rPr>
                <w:rFonts w:asciiTheme="minorHAnsi" w:hAnsiTheme="minorHAnsi" w:cstheme="minorHAnsi"/>
                <w:iCs/>
              </w:rPr>
              <w:t>Update</w:t>
            </w:r>
            <w:proofErr w:type="spellEnd"/>
            <w:r w:rsidRPr="0078663D">
              <w:rPr>
                <w:rFonts w:asciiTheme="minorHAnsi" w:hAnsiTheme="minorHAnsi" w:cstheme="minorHAnsi"/>
                <w:iCs/>
              </w:rPr>
              <w:t xml:space="preserve">, </w:t>
            </w:r>
            <w:proofErr w:type="spellStart"/>
            <w:r w:rsidRPr="0078663D">
              <w:rPr>
                <w:rFonts w:asciiTheme="minorHAnsi" w:hAnsiTheme="minorHAnsi" w:cstheme="minorHAnsi"/>
                <w:iCs/>
              </w:rPr>
              <w:t>Delete</w:t>
            </w:r>
            <w:proofErr w:type="spellEnd"/>
            <w:r w:rsidRPr="0078663D">
              <w:rPr>
                <w:rFonts w:asciiTheme="minorHAnsi" w:hAnsiTheme="minorHAnsi" w:cstheme="minorHAnsi"/>
                <w:iCs/>
              </w:rPr>
              <w:t>).</w:t>
            </w:r>
          </w:p>
        </w:tc>
        <w:tc>
          <w:tcPr>
            <w:tcW w:w="851"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5E060347" w14:textId="77777777" w:rsidR="004A074E" w:rsidRPr="0078663D" w:rsidRDefault="004A074E" w:rsidP="00614B45">
            <w:pPr>
              <w:ind w:left="132"/>
              <w:jc w:val="both"/>
              <w:rPr>
                <w:rFonts w:asciiTheme="minorHAnsi" w:hAnsiTheme="minorHAnsi" w:cstheme="minorHAnsi"/>
                <w:iCs/>
              </w:rPr>
            </w:pP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27B8ABC9" w14:textId="77777777" w:rsidR="004A074E" w:rsidRPr="0078663D" w:rsidRDefault="004A074E" w:rsidP="00614B45">
            <w:pPr>
              <w:ind w:left="128"/>
              <w:jc w:val="center"/>
              <w:rPr>
                <w:rFonts w:asciiTheme="minorHAnsi" w:hAnsiTheme="minorHAnsi" w:cstheme="minorHAnsi"/>
                <w:iCs/>
              </w:rPr>
            </w:pPr>
          </w:p>
        </w:tc>
      </w:tr>
      <w:tr w:rsidR="004A074E" w:rsidRPr="0078663D" w14:paraId="5AB22617" w14:textId="77777777" w:rsidTr="00614B45">
        <w:trPr>
          <w:trHeight w:val="164"/>
          <w:jc w:val="right"/>
        </w:trPr>
        <w:tc>
          <w:tcPr>
            <w:tcW w:w="140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7558AA48" w14:textId="429C820D" w:rsidR="004A074E" w:rsidRPr="0078663D" w:rsidRDefault="00A815A0" w:rsidP="00614B45">
            <w:pPr>
              <w:ind w:left="132"/>
              <w:jc w:val="both"/>
              <w:rPr>
                <w:rFonts w:asciiTheme="minorHAnsi" w:hAnsiTheme="minorHAnsi" w:cstheme="minorHAnsi"/>
                <w:iCs/>
              </w:rPr>
            </w:pPr>
            <w:r w:rsidRPr="0078663D">
              <w:rPr>
                <w:rFonts w:asciiTheme="minorHAnsi" w:hAnsiTheme="minorHAnsi" w:cstheme="minorHAnsi"/>
                <w:iCs/>
              </w:rPr>
              <w:t>MVC</w:t>
            </w:r>
          </w:p>
        </w:tc>
        <w:tc>
          <w:tcPr>
            <w:tcW w:w="552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65898191" w14:textId="05E3127B" w:rsidR="004A074E" w:rsidRPr="0078663D" w:rsidRDefault="00A815A0" w:rsidP="00A815A0">
            <w:pPr>
              <w:numPr>
                <w:ilvl w:val="0"/>
                <w:numId w:val="4"/>
              </w:numPr>
              <w:tabs>
                <w:tab w:val="num" w:pos="283"/>
              </w:tabs>
              <w:ind w:left="132"/>
              <w:jc w:val="both"/>
              <w:rPr>
                <w:rFonts w:asciiTheme="minorHAnsi" w:hAnsiTheme="minorHAnsi" w:cstheme="minorHAnsi"/>
                <w:iCs/>
              </w:rPr>
            </w:pPr>
            <w:r w:rsidRPr="0078663D">
              <w:rPr>
                <w:rFonts w:asciiTheme="minorHAnsi" w:hAnsiTheme="minorHAnsi" w:cstheme="minorHAnsi"/>
                <w:iCs/>
              </w:rPr>
              <w:t>Patrón de arquitectura de software Modelo-Vista-Controlador.</w:t>
            </w:r>
          </w:p>
        </w:tc>
        <w:tc>
          <w:tcPr>
            <w:tcW w:w="851"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673C89CA" w14:textId="77777777" w:rsidR="004A074E" w:rsidRPr="0078663D" w:rsidRDefault="004A074E" w:rsidP="00614B45">
            <w:pPr>
              <w:ind w:left="132"/>
              <w:jc w:val="both"/>
              <w:rPr>
                <w:rFonts w:asciiTheme="minorHAnsi" w:hAnsiTheme="minorHAnsi" w:cstheme="minorHAnsi"/>
                <w:iCs/>
              </w:rPr>
            </w:pP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187EFCBA" w14:textId="77777777" w:rsidR="004A074E" w:rsidRPr="0078663D" w:rsidRDefault="004A074E" w:rsidP="00614B45">
            <w:pPr>
              <w:ind w:left="128"/>
              <w:jc w:val="center"/>
              <w:rPr>
                <w:rFonts w:asciiTheme="minorHAnsi" w:hAnsiTheme="minorHAnsi" w:cstheme="minorHAnsi"/>
                <w:iCs/>
              </w:rPr>
            </w:pPr>
          </w:p>
        </w:tc>
      </w:tr>
      <w:tr w:rsidR="004A074E" w:rsidRPr="0078663D" w14:paraId="4D0D5E15" w14:textId="77777777" w:rsidTr="00614B45">
        <w:trPr>
          <w:trHeight w:val="164"/>
          <w:jc w:val="right"/>
        </w:trPr>
        <w:tc>
          <w:tcPr>
            <w:tcW w:w="140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7F6C14DF" w14:textId="746B1B10" w:rsidR="004A074E" w:rsidRPr="0078663D" w:rsidRDefault="00A815A0" w:rsidP="00614B45">
            <w:pPr>
              <w:ind w:left="132"/>
              <w:jc w:val="both"/>
              <w:rPr>
                <w:rFonts w:asciiTheme="minorHAnsi" w:hAnsiTheme="minorHAnsi" w:cstheme="minorHAnsi"/>
                <w:iCs/>
              </w:rPr>
            </w:pPr>
            <w:r w:rsidRPr="0078663D">
              <w:rPr>
                <w:rFonts w:asciiTheme="minorHAnsi" w:hAnsiTheme="minorHAnsi" w:cstheme="minorHAnsi"/>
                <w:iCs/>
              </w:rPr>
              <w:t>SPA</w:t>
            </w:r>
          </w:p>
        </w:tc>
        <w:tc>
          <w:tcPr>
            <w:tcW w:w="552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7069AB04" w14:textId="7383F86D" w:rsidR="004A074E" w:rsidRPr="0078663D" w:rsidRDefault="00A815A0">
            <w:pPr>
              <w:numPr>
                <w:ilvl w:val="0"/>
                <w:numId w:val="4"/>
              </w:numPr>
              <w:tabs>
                <w:tab w:val="num" w:pos="283"/>
              </w:tabs>
              <w:ind w:left="132"/>
              <w:jc w:val="both"/>
              <w:rPr>
                <w:rFonts w:asciiTheme="minorHAnsi" w:hAnsiTheme="minorHAnsi" w:cstheme="minorHAnsi"/>
                <w:iCs/>
              </w:rPr>
            </w:pPr>
            <w:r w:rsidRPr="0078663D">
              <w:rPr>
                <w:rFonts w:asciiTheme="minorHAnsi" w:hAnsiTheme="minorHAnsi" w:cstheme="minorHAnsi"/>
                <w:iCs/>
              </w:rPr>
              <w:t xml:space="preserve">Single Page </w:t>
            </w:r>
            <w:proofErr w:type="spellStart"/>
            <w:r w:rsidRPr="0078663D">
              <w:rPr>
                <w:rFonts w:asciiTheme="minorHAnsi" w:hAnsiTheme="minorHAnsi" w:cstheme="minorHAnsi"/>
                <w:iCs/>
              </w:rPr>
              <w:t>Application</w:t>
            </w:r>
            <w:proofErr w:type="spellEnd"/>
            <w:r w:rsidRPr="0078663D">
              <w:rPr>
                <w:rFonts w:asciiTheme="minorHAnsi" w:hAnsiTheme="minorHAnsi" w:cstheme="minorHAnsi"/>
                <w:iCs/>
              </w:rPr>
              <w:t>, Aplicación web de una sola página, desarrollada en React.</w:t>
            </w:r>
          </w:p>
        </w:tc>
        <w:tc>
          <w:tcPr>
            <w:tcW w:w="851"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20D2A9F9" w14:textId="77777777" w:rsidR="004A074E" w:rsidRPr="0078663D" w:rsidRDefault="004A074E" w:rsidP="00614B45">
            <w:pPr>
              <w:ind w:left="132"/>
              <w:jc w:val="both"/>
              <w:rPr>
                <w:rFonts w:asciiTheme="minorHAnsi" w:hAnsiTheme="minorHAnsi" w:cstheme="minorHAnsi"/>
                <w:iCs/>
              </w:rPr>
            </w:pP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4CCF7020" w14:textId="77777777" w:rsidR="004A074E" w:rsidRPr="0078663D" w:rsidRDefault="004A074E" w:rsidP="00614B45">
            <w:pPr>
              <w:ind w:left="128"/>
              <w:jc w:val="center"/>
              <w:rPr>
                <w:rFonts w:asciiTheme="minorHAnsi" w:hAnsiTheme="minorHAnsi" w:cstheme="minorHAnsi"/>
                <w:iCs/>
              </w:rPr>
            </w:pPr>
          </w:p>
        </w:tc>
      </w:tr>
      <w:tr w:rsidR="004A074E" w:rsidRPr="0078663D" w14:paraId="5149866A" w14:textId="77777777" w:rsidTr="00614B45">
        <w:trPr>
          <w:trHeight w:val="164"/>
          <w:jc w:val="right"/>
        </w:trPr>
        <w:tc>
          <w:tcPr>
            <w:tcW w:w="140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14DF1908" w14:textId="47662989" w:rsidR="004A074E" w:rsidRPr="0078663D" w:rsidRDefault="00A815A0" w:rsidP="00614B45">
            <w:pPr>
              <w:ind w:left="132"/>
              <w:jc w:val="both"/>
              <w:rPr>
                <w:rFonts w:asciiTheme="minorHAnsi" w:hAnsiTheme="minorHAnsi" w:cstheme="minorHAnsi"/>
                <w:iCs/>
              </w:rPr>
            </w:pPr>
            <w:r w:rsidRPr="0078663D">
              <w:rPr>
                <w:rFonts w:asciiTheme="minorHAnsi" w:hAnsiTheme="minorHAnsi" w:cstheme="minorHAnsi"/>
                <w:iCs/>
              </w:rPr>
              <w:t>JSON</w:t>
            </w:r>
          </w:p>
        </w:tc>
        <w:tc>
          <w:tcPr>
            <w:tcW w:w="552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4DD013BC" w14:textId="3F0B5D01" w:rsidR="004A074E" w:rsidRPr="0078663D" w:rsidRDefault="00A815A0">
            <w:pPr>
              <w:numPr>
                <w:ilvl w:val="0"/>
                <w:numId w:val="4"/>
              </w:numPr>
              <w:tabs>
                <w:tab w:val="num" w:pos="283"/>
              </w:tabs>
              <w:ind w:left="132"/>
              <w:jc w:val="both"/>
              <w:rPr>
                <w:rFonts w:asciiTheme="minorHAnsi" w:hAnsiTheme="minorHAnsi" w:cstheme="minorHAnsi"/>
                <w:iCs/>
              </w:rPr>
            </w:pPr>
            <w:r w:rsidRPr="0078663D">
              <w:rPr>
                <w:rFonts w:asciiTheme="minorHAnsi" w:hAnsiTheme="minorHAnsi" w:cstheme="minorHAnsi"/>
                <w:iCs/>
              </w:rPr>
              <w:t>Formato ligero de intercambio de datos utilizado para la comunicación entre PHP y React.</w:t>
            </w:r>
          </w:p>
        </w:tc>
        <w:tc>
          <w:tcPr>
            <w:tcW w:w="851"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4291E63E" w14:textId="77777777" w:rsidR="004A074E" w:rsidRPr="0078663D" w:rsidRDefault="004A074E" w:rsidP="00614B45">
            <w:pPr>
              <w:ind w:left="132"/>
              <w:jc w:val="both"/>
              <w:rPr>
                <w:rFonts w:asciiTheme="minorHAnsi" w:hAnsiTheme="minorHAnsi" w:cstheme="minorHAnsi"/>
                <w:iCs/>
              </w:rPr>
            </w:pP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723AB548" w14:textId="77777777" w:rsidR="004A074E" w:rsidRPr="0078663D" w:rsidRDefault="004A074E" w:rsidP="00614B45">
            <w:pPr>
              <w:ind w:left="128"/>
              <w:jc w:val="center"/>
              <w:rPr>
                <w:rFonts w:asciiTheme="minorHAnsi" w:hAnsiTheme="minorHAnsi" w:cstheme="minorHAnsi"/>
                <w:iCs/>
              </w:rPr>
            </w:pPr>
          </w:p>
        </w:tc>
      </w:tr>
      <w:tr w:rsidR="004A074E" w:rsidRPr="0078663D" w14:paraId="119520B9" w14:textId="77777777" w:rsidTr="00614B45">
        <w:trPr>
          <w:trHeight w:val="486"/>
          <w:jc w:val="right"/>
        </w:trPr>
        <w:tc>
          <w:tcPr>
            <w:tcW w:w="140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555ECF71" w14:textId="77777777" w:rsidR="00A815A0" w:rsidRPr="0078663D" w:rsidRDefault="00A815A0" w:rsidP="00614B45">
            <w:pPr>
              <w:ind w:left="132"/>
              <w:jc w:val="both"/>
              <w:rPr>
                <w:rFonts w:asciiTheme="minorHAnsi" w:hAnsiTheme="minorHAnsi" w:cstheme="minorHAnsi"/>
                <w:iCs/>
              </w:rPr>
            </w:pPr>
            <w:r w:rsidRPr="0078663D">
              <w:rPr>
                <w:rFonts w:asciiTheme="minorHAnsi" w:hAnsiTheme="minorHAnsi" w:cstheme="minorHAnsi"/>
                <w:iCs/>
              </w:rPr>
              <w:t>Token/</w:t>
            </w:r>
          </w:p>
          <w:p w14:paraId="0CB662B5" w14:textId="18321BBD" w:rsidR="004A074E" w:rsidRPr="0078663D" w:rsidRDefault="00A815A0" w:rsidP="00614B45">
            <w:pPr>
              <w:ind w:left="132"/>
              <w:jc w:val="both"/>
              <w:rPr>
                <w:rFonts w:asciiTheme="minorHAnsi" w:hAnsiTheme="minorHAnsi" w:cstheme="minorHAnsi"/>
                <w:iCs/>
              </w:rPr>
            </w:pPr>
            <w:r w:rsidRPr="0078663D">
              <w:rPr>
                <w:rFonts w:asciiTheme="minorHAnsi" w:hAnsiTheme="minorHAnsi" w:cstheme="minorHAnsi"/>
                <w:iCs/>
              </w:rPr>
              <w:t>Sesión</w:t>
            </w:r>
          </w:p>
        </w:tc>
        <w:tc>
          <w:tcPr>
            <w:tcW w:w="5528"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4BF57732" w14:textId="195E2DD7" w:rsidR="004A074E" w:rsidRPr="0078663D" w:rsidRDefault="00A815A0">
            <w:pPr>
              <w:numPr>
                <w:ilvl w:val="0"/>
                <w:numId w:val="4"/>
              </w:numPr>
              <w:tabs>
                <w:tab w:val="num" w:pos="283"/>
              </w:tabs>
              <w:ind w:left="132"/>
              <w:jc w:val="both"/>
              <w:rPr>
                <w:rFonts w:asciiTheme="minorHAnsi" w:hAnsiTheme="minorHAnsi" w:cstheme="minorHAnsi"/>
                <w:iCs/>
              </w:rPr>
            </w:pPr>
            <w:r w:rsidRPr="0078663D">
              <w:rPr>
                <w:rFonts w:asciiTheme="minorHAnsi" w:hAnsiTheme="minorHAnsi" w:cstheme="minorHAnsi"/>
                <w:iCs/>
              </w:rPr>
              <w:t xml:space="preserve">Credencial generada por el </w:t>
            </w:r>
            <w:proofErr w:type="spellStart"/>
            <w:r w:rsidRPr="0078663D">
              <w:rPr>
                <w:rFonts w:asciiTheme="minorHAnsi" w:hAnsiTheme="minorHAnsi" w:cstheme="minorHAnsi"/>
                <w:iCs/>
              </w:rPr>
              <w:t>backend</w:t>
            </w:r>
            <w:proofErr w:type="spellEnd"/>
            <w:r w:rsidRPr="0078663D">
              <w:rPr>
                <w:rFonts w:asciiTheme="minorHAnsi" w:hAnsiTheme="minorHAnsi" w:cstheme="minorHAnsi"/>
                <w:iCs/>
              </w:rPr>
              <w:t xml:space="preserve"> tras un inicio de sesión exitoso para mantener al usuario autenticado.</w:t>
            </w:r>
          </w:p>
        </w:tc>
        <w:tc>
          <w:tcPr>
            <w:tcW w:w="851"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22EA90E8" w14:textId="77777777" w:rsidR="004A074E" w:rsidRPr="0078663D" w:rsidRDefault="004A074E" w:rsidP="00614B45">
            <w:pPr>
              <w:ind w:left="132"/>
              <w:jc w:val="both"/>
              <w:rPr>
                <w:rFonts w:asciiTheme="minorHAnsi" w:hAnsiTheme="minorHAnsi" w:cstheme="minorHAnsi"/>
                <w:iCs/>
              </w:rPr>
            </w:pP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tcPr>
          <w:p w14:paraId="1BC5E2A9" w14:textId="77777777" w:rsidR="004A074E" w:rsidRPr="0078663D" w:rsidRDefault="004A074E" w:rsidP="00614B45">
            <w:pPr>
              <w:ind w:left="128"/>
              <w:jc w:val="center"/>
              <w:rPr>
                <w:rFonts w:asciiTheme="minorHAnsi" w:hAnsiTheme="minorHAnsi" w:cstheme="minorHAnsi"/>
                <w:iCs/>
              </w:rPr>
            </w:pPr>
          </w:p>
        </w:tc>
      </w:tr>
    </w:tbl>
    <w:p w14:paraId="493EF936" w14:textId="0FEB6D47" w:rsidR="000D4E97" w:rsidRPr="0078663D" w:rsidRDefault="000D4E97" w:rsidP="001905F6">
      <w:pPr>
        <w:ind w:left="720"/>
        <w:jc w:val="both"/>
        <w:rPr>
          <w:rFonts w:asciiTheme="minorHAnsi" w:hAnsiTheme="minorHAnsi" w:cstheme="minorHAnsi"/>
          <w:iCs/>
          <w:color w:val="595959"/>
        </w:rPr>
      </w:pPr>
    </w:p>
    <w:p w14:paraId="55CBFC68" w14:textId="0D9F03CA" w:rsidR="000D4E97" w:rsidRPr="0078663D" w:rsidRDefault="000D4E97" w:rsidP="001905F6">
      <w:pPr>
        <w:ind w:left="720"/>
        <w:jc w:val="both"/>
        <w:rPr>
          <w:rFonts w:asciiTheme="minorHAnsi" w:hAnsiTheme="minorHAnsi" w:cstheme="minorHAnsi"/>
          <w:iCs/>
          <w:color w:val="595959"/>
        </w:rPr>
      </w:pPr>
    </w:p>
    <w:p w14:paraId="28612657" w14:textId="320895CC" w:rsidR="000D4E97" w:rsidRPr="0078663D" w:rsidRDefault="000D4E97" w:rsidP="001905F6">
      <w:pPr>
        <w:ind w:left="720"/>
        <w:jc w:val="both"/>
        <w:rPr>
          <w:rFonts w:asciiTheme="minorHAnsi" w:hAnsiTheme="minorHAnsi" w:cstheme="minorHAnsi"/>
          <w:iCs/>
          <w:color w:val="595959"/>
        </w:rPr>
      </w:pPr>
    </w:p>
    <w:p w14:paraId="0E6783CF" w14:textId="343867BA" w:rsidR="000D4E97" w:rsidRPr="0078663D" w:rsidRDefault="000D4E97" w:rsidP="001905F6">
      <w:pPr>
        <w:ind w:left="720"/>
        <w:jc w:val="both"/>
        <w:rPr>
          <w:rFonts w:asciiTheme="minorHAnsi" w:hAnsiTheme="minorHAnsi" w:cstheme="minorHAnsi"/>
          <w:iCs/>
          <w:color w:val="595959"/>
        </w:rPr>
      </w:pPr>
    </w:p>
    <w:p w14:paraId="72F02801" w14:textId="023B9B9D" w:rsidR="000D4E97" w:rsidRPr="0078663D" w:rsidRDefault="000D4E97" w:rsidP="001905F6">
      <w:pPr>
        <w:ind w:left="720"/>
        <w:jc w:val="both"/>
        <w:rPr>
          <w:rFonts w:asciiTheme="minorHAnsi" w:hAnsiTheme="minorHAnsi" w:cstheme="minorHAnsi"/>
          <w:iCs/>
          <w:color w:val="595959"/>
        </w:rPr>
      </w:pPr>
    </w:p>
    <w:p w14:paraId="43CD8338" w14:textId="3E2FC321" w:rsidR="000D4E97" w:rsidRPr="0078663D" w:rsidRDefault="000D4E97" w:rsidP="001905F6">
      <w:pPr>
        <w:ind w:left="720"/>
        <w:jc w:val="both"/>
        <w:rPr>
          <w:rFonts w:asciiTheme="minorHAnsi" w:hAnsiTheme="minorHAnsi" w:cstheme="minorHAnsi"/>
          <w:iCs/>
          <w:color w:val="595959"/>
        </w:rPr>
      </w:pPr>
    </w:p>
    <w:p w14:paraId="495D93EB" w14:textId="26006A6D" w:rsidR="000D4E97" w:rsidRPr="0078663D" w:rsidRDefault="000D4E97" w:rsidP="001905F6">
      <w:pPr>
        <w:ind w:left="720"/>
        <w:jc w:val="both"/>
        <w:rPr>
          <w:rFonts w:asciiTheme="minorHAnsi" w:hAnsiTheme="minorHAnsi" w:cstheme="minorHAnsi"/>
          <w:iCs/>
          <w:color w:val="595959"/>
        </w:rPr>
      </w:pPr>
    </w:p>
    <w:p w14:paraId="2FC21F6C" w14:textId="453C40C3" w:rsidR="000D4E97" w:rsidRPr="0078663D" w:rsidRDefault="000D4E97" w:rsidP="001905F6">
      <w:pPr>
        <w:ind w:left="720"/>
        <w:jc w:val="both"/>
        <w:rPr>
          <w:rFonts w:asciiTheme="minorHAnsi" w:hAnsiTheme="minorHAnsi" w:cstheme="minorHAnsi"/>
          <w:iCs/>
          <w:color w:val="595959"/>
        </w:rPr>
      </w:pPr>
    </w:p>
    <w:p w14:paraId="338D459B" w14:textId="4DB4157D" w:rsidR="000D4E97" w:rsidRPr="0078663D" w:rsidRDefault="000D4E97" w:rsidP="001905F6">
      <w:pPr>
        <w:ind w:left="720"/>
        <w:jc w:val="both"/>
        <w:rPr>
          <w:rFonts w:asciiTheme="minorHAnsi" w:hAnsiTheme="minorHAnsi" w:cstheme="minorHAnsi"/>
          <w:iCs/>
          <w:color w:val="595959"/>
        </w:rPr>
      </w:pPr>
    </w:p>
    <w:p w14:paraId="10A92F82" w14:textId="45905290" w:rsidR="000D4E97" w:rsidRPr="0078663D" w:rsidRDefault="000D4E97" w:rsidP="001905F6">
      <w:pPr>
        <w:ind w:left="720"/>
        <w:jc w:val="both"/>
        <w:rPr>
          <w:rFonts w:asciiTheme="minorHAnsi" w:hAnsiTheme="minorHAnsi" w:cstheme="minorHAnsi"/>
          <w:iCs/>
          <w:color w:val="595959"/>
        </w:rPr>
      </w:pPr>
    </w:p>
    <w:p w14:paraId="62C1A1BD" w14:textId="77777777" w:rsidR="000D4E97" w:rsidRPr="0078663D" w:rsidRDefault="000D4E97" w:rsidP="001905F6">
      <w:pPr>
        <w:ind w:left="720"/>
        <w:jc w:val="both"/>
        <w:rPr>
          <w:rFonts w:asciiTheme="minorHAnsi" w:hAnsiTheme="minorHAnsi" w:cstheme="minorHAnsi"/>
          <w:iCs/>
          <w:color w:val="595959"/>
        </w:rPr>
      </w:pPr>
    </w:p>
    <w:p w14:paraId="41025D10" w14:textId="77777777" w:rsidR="004A074E" w:rsidRPr="0078663D" w:rsidRDefault="004A074E" w:rsidP="001905F6">
      <w:pPr>
        <w:ind w:left="720"/>
        <w:jc w:val="both"/>
        <w:rPr>
          <w:rFonts w:asciiTheme="minorHAnsi" w:hAnsiTheme="minorHAnsi" w:cstheme="minorHAnsi"/>
          <w:iCs/>
          <w:color w:val="595959"/>
        </w:rPr>
      </w:pPr>
    </w:p>
    <w:p w14:paraId="5CB0C151" w14:textId="77777777" w:rsidR="004A074E" w:rsidRPr="0078663D" w:rsidRDefault="004A074E" w:rsidP="001905F6">
      <w:pPr>
        <w:ind w:left="720"/>
        <w:jc w:val="both"/>
        <w:rPr>
          <w:rFonts w:asciiTheme="minorHAnsi" w:hAnsiTheme="minorHAnsi" w:cstheme="minorHAnsi"/>
          <w:iCs/>
          <w:color w:val="595959"/>
        </w:rPr>
      </w:pPr>
    </w:p>
    <w:p w14:paraId="5004292B" w14:textId="77777777" w:rsidR="004A074E" w:rsidRPr="0078663D" w:rsidRDefault="004A074E" w:rsidP="001905F6">
      <w:pPr>
        <w:ind w:left="720"/>
        <w:jc w:val="both"/>
        <w:rPr>
          <w:rFonts w:asciiTheme="minorHAnsi" w:hAnsiTheme="minorHAnsi" w:cstheme="minorHAnsi"/>
          <w:iCs/>
          <w:color w:val="595959"/>
        </w:rPr>
      </w:pPr>
    </w:p>
    <w:p w14:paraId="6CBD4895" w14:textId="77777777" w:rsidR="004A074E" w:rsidRPr="0078663D" w:rsidRDefault="004A074E" w:rsidP="001905F6">
      <w:pPr>
        <w:ind w:left="720"/>
        <w:jc w:val="both"/>
        <w:rPr>
          <w:rFonts w:asciiTheme="minorHAnsi" w:hAnsiTheme="minorHAnsi" w:cstheme="minorHAnsi"/>
          <w:iCs/>
          <w:color w:val="595959"/>
        </w:rPr>
      </w:pPr>
    </w:p>
    <w:p w14:paraId="6B83F944" w14:textId="77777777" w:rsidR="00605082" w:rsidRPr="0078663D" w:rsidRDefault="00605082" w:rsidP="00605082">
      <w:pPr>
        <w:rPr>
          <w:rFonts w:asciiTheme="minorHAnsi" w:hAnsiTheme="minorHAnsi" w:cstheme="minorHAnsi"/>
        </w:rPr>
      </w:pPr>
    </w:p>
    <w:p w14:paraId="40FE8A55" w14:textId="77777777" w:rsidR="00547DD9" w:rsidRPr="0078663D" w:rsidRDefault="00547DD9" w:rsidP="00663A4B">
      <w:pPr>
        <w:pStyle w:val="Ttulo2"/>
        <w:numPr>
          <w:ilvl w:val="1"/>
          <w:numId w:val="2"/>
        </w:numPr>
        <w:ind w:left="1418"/>
        <w:rPr>
          <w:rFonts w:asciiTheme="minorHAnsi" w:hAnsiTheme="minorHAnsi" w:cstheme="minorHAnsi"/>
          <w:i w:val="0"/>
          <w:sz w:val="24"/>
        </w:rPr>
      </w:pPr>
      <w:bookmarkStart w:id="7" w:name="_Toc384282998"/>
      <w:bookmarkStart w:id="8" w:name="_Toc229945373"/>
      <w:r w:rsidRPr="0078663D">
        <w:rPr>
          <w:rFonts w:asciiTheme="minorHAnsi" w:hAnsiTheme="minorHAnsi" w:cstheme="minorHAnsi"/>
          <w:i w:val="0"/>
          <w:sz w:val="24"/>
        </w:rPr>
        <w:t>Alcance</w:t>
      </w:r>
      <w:bookmarkEnd w:id="7"/>
      <w:bookmarkEnd w:id="8"/>
    </w:p>
    <w:p w14:paraId="5B8ED867" w14:textId="77777777" w:rsidR="00806C7C" w:rsidRPr="0078663D" w:rsidRDefault="00806C7C" w:rsidP="00806C7C">
      <w:pPr>
        <w:pStyle w:val="Ttulo1"/>
        <w:spacing w:before="0" w:after="0"/>
        <w:ind w:left="720"/>
        <w:rPr>
          <w:rFonts w:asciiTheme="minorHAnsi" w:hAnsiTheme="minorHAnsi" w:cstheme="minorHAnsi"/>
          <w:b w:val="0"/>
          <w:bCs w:val="0"/>
          <w:i/>
          <w:color w:val="0000FF"/>
          <w:kern w:val="0"/>
          <w:sz w:val="24"/>
          <w:szCs w:val="24"/>
        </w:rPr>
      </w:pPr>
      <w:bookmarkStart w:id="9" w:name="_Toc384282999"/>
    </w:p>
    <w:p w14:paraId="3917E98D" w14:textId="577EB89C" w:rsidR="0078663D" w:rsidRPr="0078663D" w:rsidRDefault="0078663D" w:rsidP="0078663D">
      <w:pPr>
        <w:ind w:left="720"/>
        <w:jc w:val="both"/>
        <w:rPr>
          <w:rFonts w:asciiTheme="minorHAnsi" w:hAnsiTheme="minorHAnsi" w:cstheme="minorHAnsi"/>
          <w:iCs/>
        </w:rPr>
      </w:pPr>
      <w:r w:rsidRPr="0078663D">
        <w:rPr>
          <w:rFonts w:asciiTheme="minorHAnsi" w:hAnsiTheme="minorHAnsi" w:cstheme="minorHAnsi"/>
          <w:iCs/>
        </w:rPr>
        <w:t>El proyecto abarca el desarrollo de una plataforma web para la gestión de órdenes de servicio en talleres pequeños de reparación automotriz en la ciudad de Guayaquil. La plataforma centralizará la información administrativa y operativa mejorando la trazabilidad de los servicios. El desarrollo se limitará a la construcción del núcleo del sistema, Autenticación de usuarios, la base de datos de Clientes y el registro/asociación de Vehículos.</w:t>
      </w:r>
    </w:p>
    <w:p w14:paraId="1210DF28" w14:textId="00139B06" w:rsidR="00D76415" w:rsidRPr="0078663D" w:rsidRDefault="00D76415" w:rsidP="00806C7C">
      <w:pPr>
        <w:ind w:left="720"/>
        <w:jc w:val="both"/>
        <w:rPr>
          <w:rFonts w:asciiTheme="minorHAnsi" w:hAnsiTheme="minorHAnsi" w:cstheme="minorHAnsi"/>
          <w:iCs/>
        </w:rPr>
      </w:pPr>
    </w:p>
    <w:p w14:paraId="7DD5A8C1" w14:textId="16388E62" w:rsidR="00857C2C" w:rsidRPr="0078663D" w:rsidRDefault="00D76415" w:rsidP="00D76415">
      <w:pPr>
        <w:suppressAutoHyphens w:val="0"/>
        <w:rPr>
          <w:rFonts w:asciiTheme="minorHAnsi" w:hAnsiTheme="minorHAnsi" w:cstheme="minorHAnsi"/>
          <w:iCs/>
        </w:rPr>
      </w:pPr>
      <w:r w:rsidRPr="0078663D">
        <w:rPr>
          <w:rFonts w:asciiTheme="minorHAnsi" w:hAnsiTheme="minorHAnsi" w:cstheme="minorHAnsi"/>
          <w:iCs/>
        </w:rPr>
        <w:br w:type="page"/>
      </w:r>
    </w:p>
    <w:p w14:paraId="46C2C549" w14:textId="77777777" w:rsidR="00F92825" w:rsidRPr="0039736F" w:rsidRDefault="00F92825" w:rsidP="00D76415">
      <w:pPr>
        <w:suppressAutoHyphens w:val="0"/>
        <w:rPr>
          <w:rFonts w:ascii="Calibri" w:hAnsi="Calibri" w:cs="Book Antiqua"/>
          <w:iCs/>
        </w:rPr>
      </w:pPr>
    </w:p>
    <w:p w14:paraId="2C4DBF0D" w14:textId="77777777" w:rsidR="00857C2C" w:rsidRPr="0039736F" w:rsidRDefault="00857C2C" w:rsidP="00857C2C">
      <w:pPr>
        <w:rPr>
          <w:rFonts w:ascii="Calibri" w:hAnsi="Calibri"/>
        </w:rPr>
      </w:pPr>
    </w:p>
    <w:p w14:paraId="3DA70E12" w14:textId="77777777" w:rsidR="00857C2C" w:rsidRPr="0039736F" w:rsidRDefault="00857C2C" w:rsidP="00857C2C">
      <w:pPr>
        <w:pStyle w:val="Ttulo1"/>
        <w:numPr>
          <w:ilvl w:val="0"/>
          <w:numId w:val="2"/>
        </w:numPr>
        <w:spacing w:before="0" w:after="0"/>
        <w:rPr>
          <w:rFonts w:ascii="Calibri" w:hAnsi="Calibri" w:cs="Book Antiqua"/>
          <w:sz w:val="28"/>
        </w:rPr>
      </w:pPr>
      <w:bookmarkStart w:id="10" w:name="_Toc229945374"/>
      <w:r w:rsidRPr="0039736F">
        <w:rPr>
          <w:rFonts w:ascii="Calibri" w:hAnsi="Calibri" w:cs="Book Antiqua"/>
          <w:sz w:val="28"/>
        </w:rPr>
        <w:t>Presentación del Producto</w:t>
      </w:r>
      <w:bookmarkEnd w:id="10"/>
      <w:r w:rsidRPr="0039736F">
        <w:rPr>
          <w:rFonts w:ascii="Calibri" w:hAnsi="Calibri" w:cs="Book Antiqua"/>
          <w:sz w:val="28"/>
        </w:rPr>
        <w:t xml:space="preserve"> </w:t>
      </w:r>
    </w:p>
    <w:p w14:paraId="4CD392CB" w14:textId="44D587CD" w:rsidR="00857C2C" w:rsidRDefault="00A815A0" w:rsidP="00857C2C">
      <w:pPr>
        <w:pStyle w:val="Ttulo2"/>
        <w:numPr>
          <w:ilvl w:val="1"/>
          <w:numId w:val="2"/>
        </w:numPr>
        <w:ind w:left="1418"/>
        <w:rPr>
          <w:rFonts w:ascii="Calibri" w:hAnsi="Calibri" w:cs="Book Antiqua"/>
          <w:i w:val="0"/>
          <w:sz w:val="24"/>
        </w:rPr>
      </w:pPr>
      <w:bookmarkStart w:id="11" w:name="_Toc229945375"/>
      <w:r w:rsidRPr="00A815A0">
        <w:rPr>
          <w:rFonts w:ascii="Calibri" w:hAnsi="Calibri" w:cs="Book Antiqua"/>
          <w:i w:val="0"/>
          <w:sz w:val="24"/>
        </w:rPr>
        <w:t>Planteamiento del problema</w:t>
      </w:r>
      <w:bookmarkEnd w:id="11"/>
    </w:p>
    <w:p w14:paraId="79D20F6A" w14:textId="74798E5F" w:rsidR="00F92825" w:rsidRPr="00A815A0" w:rsidRDefault="00A815A0" w:rsidP="00F92825">
      <w:pPr>
        <w:ind w:left="698"/>
        <w:jc w:val="both"/>
        <w:rPr>
          <w:rFonts w:asciiTheme="minorHAnsi" w:hAnsiTheme="minorHAnsi" w:cstheme="minorHAnsi"/>
        </w:rPr>
      </w:pPr>
      <w:r w:rsidRPr="00A815A0">
        <w:rPr>
          <w:rFonts w:asciiTheme="minorHAnsi" w:hAnsiTheme="minorHAnsi" w:cstheme="minorHAnsi"/>
        </w:rPr>
        <w:t>En la actualidad, los talleres pequeños de reparación de automóviles suelen registrar información de forma manual, haciendo uso de libretas de papel. Esto genera falta de historial organizado de los clientes y pérdida de información de los vehículos ingresados. Sin un control centralizado, el registro inicial del taller se vuelve propenso a errores y duplicidad de datos.</w:t>
      </w:r>
    </w:p>
    <w:p w14:paraId="6370CF6A" w14:textId="77777777" w:rsidR="00F92825" w:rsidRPr="00F92825" w:rsidRDefault="00F92825" w:rsidP="00F92825"/>
    <w:p w14:paraId="2C520029" w14:textId="50A6F60A" w:rsidR="00670299" w:rsidRDefault="00670299" w:rsidP="00670299">
      <w:pPr>
        <w:pStyle w:val="Ttulo3"/>
        <w:numPr>
          <w:ilvl w:val="2"/>
          <w:numId w:val="3"/>
        </w:numPr>
        <w:ind w:left="1843"/>
        <w:rPr>
          <w:rFonts w:ascii="Calibri" w:hAnsi="Calibri" w:cs="Book Antiqua"/>
          <w:sz w:val="24"/>
        </w:rPr>
      </w:pPr>
      <w:bookmarkStart w:id="12" w:name="_Toc229945376"/>
      <w:r w:rsidRPr="0039736F">
        <w:rPr>
          <w:rFonts w:ascii="Calibri" w:hAnsi="Calibri" w:cs="Book Antiqua"/>
          <w:sz w:val="24"/>
        </w:rPr>
        <w:t>Objetivo</w:t>
      </w:r>
      <w:bookmarkEnd w:id="12"/>
    </w:p>
    <w:p w14:paraId="47A3ED11" w14:textId="7C7885B7" w:rsidR="00F92825" w:rsidRPr="00A815A0" w:rsidRDefault="00A815A0" w:rsidP="00F92825">
      <w:pPr>
        <w:ind w:left="1123"/>
        <w:jc w:val="both"/>
        <w:rPr>
          <w:rFonts w:asciiTheme="minorHAnsi" w:hAnsiTheme="minorHAnsi" w:cstheme="minorHAnsi"/>
        </w:rPr>
      </w:pPr>
      <w:r w:rsidRPr="00A815A0">
        <w:rPr>
          <w:rFonts w:asciiTheme="minorHAnsi" w:hAnsiTheme="minorHAnsi" w:cstheme="minorHAnsi"/>
        </w:rPr>
        <w:t>Digitalizar y organizar el registro inicial del taller, proveyendo un sistema seguro donde el administrador pueda autenticarse y administrar</w:t>
      </w:r>
      <w:r>
        <w:rPr>
          <w:rFonts w:asciiTheme="minorHAnsi" w:hAnsiTheme="minorHAnsi" w:cstheme="minorHAnsi"/>
        </w:rPr>
        <w:t xml:space="preserve"> por medio de un CRUD, el</w:t>
      </w:r>
      <w:r w:rsidRPr="00A815A0">
        <w:rPr>
          <w:rFonts w:asciiTheme="minorHAnsi" w:hAnsiTheme="minorHAnsi" w:cstheme="minorHAnsi"/>
        </w:rPr>
        <w:t xml:space="preserve"> catálogo digital de clientes y sus respectivos vehículos asociados.</w:t>
      </w:r>
    </w:p>
    <w:p w14:paraId="3039BE84" w14:textId="77777777" w:rsidR="00ED75C8" w:rsidRPr="0039736F" w:rsidRDefault="00ED75C8" w:rsidP="00ED75C8"/>
    <w:p w14:paraId="34D5562F" w14:textId="77777777" w:rsidR="00670299" w:rsidRDefault="00670299" w:rsidP="00670299">
      <w:pPr>
        <w:pStyle w:val="Ttulo3"/>
        <w:numPr>
          <w:ilvl w:val="2"/>
          <w:numId w:val="3"/>
        </w:numPr>
        <w:ind w:left="1843"/>
        <w:rPr>
          <w:rFonts w:ascii="Calibri" w:hAnsi="Calibri" w:cs="Book Antiqua"/>
          <w:sz w:val="24"/>
        </w:rPr>
      </w:pPr>
      <w:bookmarkStart w:id="13" w:name="_Toc384283003"/>
      <w:bookmarkStart w:id="14" w:name="_Toc59650443"/>
      <w:bookmarkStart w:id="15" w:name="_Toc229945377"/>
      <w:r w:rsidRPr="0039736F">
        <w:rPr>
          <w:rFonts w:ascii="Calibri" w:hAnsi="Calibri" w:cs="Book Antiqua"/>
          <w:sz w:val="24"/>
        </w:rPr>
        <w:t>El Sistema no contempla</w:t>
      </w:r>
      <w:bookmarkEnd w:id="13"/>
      <w:bookmarkEnd w:id="14"/>
      <w:bookmarkEnd w:id="15"/>
    </w:p>
    <w:p w14:paraId="26C552F4" w14:textId="77777777" w:rsidR="00AA4BCD" w:rsidRPr="00AA4BCD" w:rsidRDefault="00AA4BCD" w:rsidP="00AA4BCD">
      <w:pPr>
        <w:numPr>
          <w:ilvl w:val="0"/>
          <w:numId w:val="16"/>
        </w:numPr>
        <w:jc w:val="both"/>
        <w:rPr>
          <w:rFonts w:ascii="Calibri" w:hAnsi="Calibri" w:cs="Book Antiqua"/>
          <w:bCs/>
          <w:iCs/>
          <w:color w:val="000000" w:themeColor="text1"/>
        </w:rPr>
      </w:pPr>
      <w:r w:rsidRPr="00AA4BCD">
        <w:rPr>
          <w:rFonts w:ascii="Calibri" w:hAnsi="Calibri" w:cs="Book Antiqua"/>
          <w:bCs/>
          <w:iCs/>
          <w:color w:val="000000" w:themeColor="text1"/>
        </w:rPr>
        <w:t>Funcionalidades excluidas definitivamente: El sistema no cubre funcionalidades como facturación, pasarelas de pago o integraciones externas con entidades como el SRI. Su alcance se limita estrictamente a procesos operativos internos del taller.</w:t>
      </w:r>
    </w:p>
    <w:p w14:paraId="6A67A526" w14:textId="36AEBD75" w:rsidR="00A815A0" w:rsidRDefault="00A815A0">
      <w:pPr>
        <w:suppressAutoHyphens w:val="0"/>
      </w:pPr>
      <w:r>
        <w:br w:type="page"/>
      </w:r>
    </w:p>
    <w:p w14:paraId="68A714A2" w14:textId="77777777" w:rsidR="007253D5" w:rsidRPr="007253D5" w:rsidRDefault="007253D5" w:rsidP="007253D5"/>
    <w:p w14:paraId="229E6225" w14:textId="6E188B4F" w:rsidR="007253D5" w:rsidRDefault="00D76415" w:rsidP="00857C2C">
      <w:pPr>
        <w:pStyle w:val="Ttulo3"/>
        <w:numPr>
          <w:ilvl w:val="2"/>
          <w:numId w:val="3"/>
        </w:numPr>
        <w:ind w:left="1843"/>
        <w:rPr>
          <w:rFonts w:ascii="Calibri" w:hAnsi="Calibri" w:cs="Book Antiqua"/>
          <w:sz w:val="24"/>
        </w:rPr>
      </w:pPr>
      <w:bookmarkStart w:id="16" w:name="_Toc229945378"/>
      <w:r w:rsidRPr="0039736F">
        <w:rPr>
          <w:rFonts w:ascii="Calibri" w:hAnsi="Calibri" w:cs="Book Antiqua"/>
          <w:sz w:val="24"/>
        </w:rPr>
        <w:t>Riesgos</w:t>
      </w:r>
      <w:bookmarkEnd w:id="16"/>
    </w:p>
    <w:p w14:paraId="46F5AFD1" w14:textId="77777777" w:rsidR="0078663D" w:rsidRPr="0078663D" w:rsidRDefault="0078663D" w:rsidP="0078663D"/>
    <w:p w14:paraId="05F974A4" w14:textId="77777777" w:rsidR="0078663D" w:rsidRPr="0078663D" w:rsidRDefault="0078663D" w:rsidP="0078663D">
      <w:pPr>
        <w:pStyle w:val="NormalWeb"/>
        <w:numPr>
          <w:ilvl w:val="0"/>
          <w:numId w:val="208"/>
        </w:numPr>
        <w:rPr>
          <w:rFonts w:asciiTheme="minorHAnsi" w:hAnsiTheme="minorHAnsi" w:cstheme="minorHAnsi"/>
          <w:lang w:eastAsia="es-EC"/>
        </w:rPr>
      </w:pPr>
      <w:r w:rsidRPr="0078663D">
        <w:rPr>
          <w:rStyle w:val="Fuerte"/>
          <w:rFonts w:asciiTheme="minorHAnsi" w:hAnsiTheme="minorHAnsi" w:cstheme="minorHAnsi"/>
        </w:rPr>
        <w:t>Tecnológicos:</w:t>
      </w:r>
      <w:r w:rsidRPr="0078663D">
        <w:rPr>
          <w:rFonts w:asciiTheme="minorHAnsi" w:hAnsiTheme="minorHAnsi" w:cstheme="minorHAnsi"/>
        </w:rPr>
        <w:t xml:space="preserve"> Dificultades en la integración de la API en PHP puro con el </w:t>
      </w:r>
      <w:proofErr w:type="spellStart"/>
      <w:r w:rsidRPr="0078663D">
        <w:rPr>
          <w:rFonts w:asciiTheme="minorHAnsi" w:hAnsiTheme="minorHAnsi" w:cstheme="minorHAnsi"/>
        </w:rPr>
        <w:t>Frontend</w:t>
      </w:r>
      <w:proofErr w:type="spellEnd"/>
      <w:r w:rsidRPr="0078663D">
        <w:rPr>
          <w:rFonts w:asciiTheme="minorHAnsi" w:hAnsiTheme="minorHAnsi" w:cstheme="minorHAnsi"/>
        </w:rPr>
        <w:t xml:space="preserve"> en React debido a configuraciones de servidor (CORS) o despliegues en GitHub Pages.</w:t>
      </w:r>
    </w:p>
    <w:p w14:paraId="4DFC6DFA" w14:textId="77777777" w:rsidR="0078663D" w:rsidRPr="0078663D" w:rsidRDefault="0078663D" w:rsidP="0078663D">
      <w:pPr>
        <w:pStyle w:val="NormalWeb"/>
        <w:numPr>
          <w:ilvl w:val="0"/>
          <w:numId w:val="208"/>
        </w:numPr>
        <w:rPr>
          <w:rFonts w:asciiTheme="minorHAnsi" w:hAnsiTheme="minorHAnsi" w:cstheme="minorHAnsi"/>
        </w:rPr>
      </w:pPr>
      <w:r w:rsidRPr="0078663D">
        <w:rPr>
          <w:rStyle w:val="Fuerte"/>
          <w:rFonts w:asciiTheme="minorHAnsi" w:hAnsiTheme="minorHAnsi" w:cstheme="minorHAnsi"/>
        </w:rPr>
        <w:t>Operativos:</w:t>
      </w:r>
      <w:r w:rsidRPr="0078663D">
        <w:rPr>
          <w:rFonts w:asciiTheme="minorHAnsi" w:hAnsiTheme="minorHAnsi" w:cstheme="minorHAnsi"/>
        </w:rPr>
        <w:t xml:space="preserve"> Resistencia al cambio o falta de adopción tecnológica por parte de los mecánicos al momento de utilizar la plataforma web.</w:t>
      </w:r>
    </w:p>
    <w:p w14:paraId="6813E4B6" w14:textId="77777777" w:rsidR="0078663D" w:rsidRPr="0078663D" w:rsidRDefault="0078663D" w:rsidP="0078663D">
      <w:pPr>
        <w:pStyle w:val="NormalWeb"/>
        <w:numPr>
          <w:ilvl w:val="0"/>
          <w:numId w:val="208"/>
        </w:numPr>
        <w:rPr>
          <w:rFonts w:asciiTheme="minorHAnsi" w:hAnsiTheme="minorHAnsi" w:cstheme="minorHAnsi"/>
        </w:rPr>
      </w:pPr>
      <w:r w:rsidRPr="0078663D">
        <w:rPr>
          <w:rStyle w:val="Fuerte"/>
          <w:rFonts w:asciiTheme="minorHAnsi" w:hAnsiTheme="minorHAnsi" w:cstheme="minorHAnsi"/>
        </w:rPr>
        <w:t>Infraestructura:</w:t>
      </w:r>
      <w:r w:rsidRPr="0078663D">
        <w:rPr>
          <w:rFonts w:asciiTheme="minorHAnsi" w:hAnsiTheme="minorHAnsi" w:cstheme="minorHAnsi"/>
        </w:rPr>
        <w:t xml:space="preserve"> Dependencia absoluta de una conexión a internet estable dentro del taller; si no hay red, el sistema no podrá operar de forma local.</w:t>
      </w:r>
    </w:p>
    <w:p w14:paraId="653CAEED" w14:textId="77777777" w:rsidR="0078663D" w:rsidRPr="0078663D" w:rsidRDefault="0078663D" w:rsidP="0078663D">
      <w:pPr>
        <w:rPr>
          <w:rFonts w:asciiTheme="minorHAnsi" w:hAnsiTheme="minorHAnsi" w:cstheme="minorHAnsi"/>
        </w:rPr>
      </w:pPr>
    </w:p>
    <w:p w14:paraId="5AF8DF60" w14:textId="77777777" w:rsidR="007253D5" w:rsidRDefault="007253D5" w:rsidP="00857C2C">
      <w:pPr>
        <w:rPr>
          <w:rFonts w:ascii="Calibri" w:hAnsi="Calibri" w:cs="Book Antiqua"/>
        </w:rPr>
      </w:pPr>
    </w:p>
    <w:p w14:paraId="283245D8" w14:textId="77777777" w:rsidR="007E6B65" w:rsidRDefault="007E6B65" w:rsidP="00857C2C">
      <w:pPr>
        <w:rPr>
          <w:rFonts w:ascii="Calibri" w:hAnsi="Calibri" w:cs="Book Antiqua"/>
        </w:rPr>
      </w:pPr>
    </w:p>
    <w:p w14:paraId="538503D1" w14:textId="77777777" w:rsidR="007E6B65" w:rsidRDefault="007E6B65" w:rsidP="00857C2C">
      <w:pPr>
        <w:rPr>
          <w:rFonts w:ascii="Calibri" w:hAnsi="Calibri" w:cs="Book Antiqua"/>
        </w:rPr>
      </w:pPr>
    </w:p>
    <w:p w14:paraId="07F0C58D" w14:textId="3DFD112E" w:rsidR="007E6B65" w:rsidRDefault="007E6B65">
      <w:pPr>
        <w:suppressAutoHyphens w:val="0"/>
        <w:rPr>
          <w:rFonts w:ascii="Calibri" w:hAnsi="Calibri" w:cs="Book Antiqua"/>
        </w:rPr>
      </w:pPr>
      <w:r>
        <w:rPr>
          <w:rFonts w:ascii="Calibri" w:hAnsi="Calibri" w:cs="Book Antiqua"/>
        </w:rPr>
        <w:br w:type="page"/>
      </w:r>
    </w:p>
    <w:p w14:paraId="3088E21C" w14:textId="77777777" w:rsidR="007253D5" w:rsidRPr="0039736F" w:rsidRDefault="007253D5" w:rsidP="00857C2C">
      <w:pPr>
        <w:rPr>
          <w:rFonts w:ascii="Calibri" w:hAnsi="Calibri" w:cs="Book Antiqua"/>
        </w:rPr>
      </w:pPr>
    </w:p>
    <w:p w14:paraId="7AF3CD66" w14:textId="77777777" w:rsidR="00A2466D" w:rsidRPr="0039736F" w:rsidRDefault="00A2466D" w:rsidP="00A2466D">
      <w:pPr>
        <w:pStyle w:val="Ttulo1"/>
        <w:numPr>
          <w:ilvl w:val="0"/>
          <w:numId w:val="2"/>
        </w:numPr>
        <w:spacing w:before="0" w:after="0"/>
        <w:rPr>
          <w:rFonts w:ascii="Calibri" w:hAnsi="Calibri" w:cs="Book Antiqua"/>
          <w:sz w:val="28"/>
        </w:rPr>
      </w:pPr>
      <w:bookmarkStart w:id="17" w:name="_Toc453064074"/>
      <w:bookmarkStart w:id="18" w:name="_Toc229945379"/>
      <w:r w:rsidRPr="0039736F">
        <w:rPr>
          <w:rFonts w:ascii="Calibri" w:hAnsi="Calibri" w:cs="Book Antiqua"/>
          <w:sz w:val="28"/>
        </w:rPr>
        <w:t>REQUISITOS</w:t>
      </w:r>
      <w:bookmarkEnd w:id="17"/>
      <w:bookmarkEnd w:id="18"/>
    </w:p>
    <w:p w14:paraId="5EE452DD" w14:textId="1CC3E6B4" w:rsidR="007E6B65" w:rsidRPr="007E6B65" w:rsidRDefault="00A2466D" w:rsidP="007E6B65">
      <w:pPr>
        <w:pStyle w:val="Ttulo2"/>
        <w:numPr>
          <w:ilvl w:val="1"/>
          <w:numId w:val="2"/>
        </w:numPr>
        <w:ind w:left="1418"/>
        <w:rPr>
          <w:rFonts w:asciiTheme="minorHAnsi" w:hAnsiTheme="minorHAnsi" w:cstheme="minorHAnsi"/>
          <w:i w:val="0"/>
          <w:sz w:val="24"/>
        </w:rPr>
      </w:pPr>
      <w:bookmarkStart w:id="19" w:name="_Toc453064075"/>
      <w:bookmarkStart w:id="20" w:name="_Toc229945380"/>
      <w:r w:rsidRPr="0039736F">
        <w:rPr>
          <w:rFonts w:asciiTheme="minorHAnsi" w:hAnsiTheme="minorHAnsi" w:cstheme="minorHAnsi"/>
          <w:i w:val="0"/>
          <w:sz w:val="24"/>
        </w:rPr>
        <w:t>Funcionales</w:t>
      </w:r>
      <w:bookmarkEnd w:id="19"/>
      <w:bookmarkEnd w:id="20"/>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2079"/>
        <w:gridCol w:w="1985"/>
      </w:tblGrid>
      <w:tr w:rsidR="007E6B65" w:rsidRPr="007E6B65" w14:paraId="489E8578" w14:textId="77777777" w:rsidTr="007E6B65">
        <w:tc>
          <w:tcPr>
            <w:tcW w:w="2490" w:type="dxa"/>
            <w:tcBorders>
              <w:right w:val="double" w:sz="4" w:space="0" w:color="auto"/>
            </w:tcBorders>
            <w:shd w:val="clear" w:color="auto" w:fill="EAEAEA"/>
            <w:tcMar>
              <w:left w:w="40" w:type="dxa"/>
              <w:bottom w:w="17" w:type="dxa"/>
              <w:right w:w="40" w:type="dxa"/>
            </w:tcMar>
          </w:tcPr>
          <w:p w14:paraId="784BD467"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Número de requisito</w:t>
            </w:r>
          </w:p>
        </w:tc>
        <w:tc>
          <w:tcPr>
            <w:tcW w:w="5864" w:type="dxa"/>
            <w:gridSpan w:val="3"/>
            <w:tcBorders>
              <w:left w:val="double" w:sz="4" w:space="0" w:color="auto"/>
              <w:right w:val="single" w:sz="4" w:space="0" w:color="auto"/>
            </w:tcBorders>
            <w:tcMar>
              <w:left w:w="40" w:type="dxa"/>
              <w:bottom w:w="17" w:type="dxa"/>
              <w:right w:w="40" w:type="dxa"/>
            </w:tcMar>
          </w:tcPr>
          <w:p w14:paraId="102077BF"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r>
            <w:r w:rsidRPr="007E6B65">
              <w:rPr>
                <w:rFonts w:asciiTheme="minorHAnsi" w:hAnsiTheme="minorHAnsi" w:cstheme="minorHAnsi"/>
                <w:lang w:val="es-ES" w:eastAsia="es-ES"/>
              </w:rPr>
              <w:instrText xml:space="preserve"> MACROBUTTON </w:instrText>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RF 01</w:t>
            </w:r>
          </w:p>
        </w:tc>
      </w:tr>
      <w:tr w:rsidR="007E6B65" w:rsidRPr="007E6B65" w14:paraId="77DE9234" w14:textId="77777777" w:rsidTr="007E6B65">
        <w:tc>
          <w:tcPr>
            <w:tcW w:w="2490" w:type="dxa"/>
            <w:tcBorders>
              <w:right w:val="double" w:sz="4" w:space="0" w:color="auto"/>
            </w:tcBorders>
            <w:shd w:val="clear" w:color="auto" w:fill="EAEAEA"/>
            <w:tcMar>
              <w:left w:w="40" w:type="dxa"/>
              <w:bottom w:w="17" w:type="dxa"/>
              <w:right w:w="40" w:type="dxa"/>
            </w:tcMar>
          </w:tcPr>
          <w:p w14:paraId="04733772"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864" w:type="dxa"/>
            <w:gridSpan w:val="3"/>
            <w:tcBorders>
              <w:left w:val="double" w:sz="4" w:space="0" w:color="auto"/>
              <w:right w:val="single" w:sz="4" w:space="0" w:color="auto"/>
            </w:tcBorders>
            <w:tcMar>
              <w:left w:w="40" w:type="dxa"/>
              <w:bottom w:w="17" w:type="dxa"/>
              <w:right w:w="40" w:type="dxa"/>
            </w:tcMar>
          </w:tcPr>
          <w:p w14:paraId="5322C4A3"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Control de Acceso y Autenticación</w:t>
            </w:r>
          </w:p>
        </w:tc>
      </w:tr>
      <w:tr w:rsidR="007E6B65" w:rsidRPr="007E6B65" w14:paraId="0D524167" w14:textId="77777777" w:rsidTr="007E6B65">
        <w:tc>
          <w:tcPr>
            <w:tcW w:w="2490" w:type="dxa"/>
            <w:tcBorders>
              <w:right w:val="double" w:sz="4" w:space="0" w:color="auto"/>
            </w:tcBorders>
            <w:shd w:val="clear" w:color="auto" w:fill="EAEAEA"/>
            <w:tcMar>
              <w:left w:w="40" w:type="dxa"/>
              <w:bottom w:w="17" w:type="dxa"/>
              <w:right w:w="40" w:type="dxa"/>
            </w:tcMar>
          </w:tcPr>
          <w:p w14:paraId="309BD1C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864" w:type="dxa"/>
            <w:gridSpan w:val="3"/>
            <w:tcBorders>
              <w:left w:val="double" w:sz="4" w:space="0" w:color="auto"/>
              <w:right w:val="single" w:sz="4" w:space="0" w:color="auto"/>
            </w:tcBorders>
            <w:tcMar>
              <w:left w:w="40" w:type="dxa"/>
              <w:bottom w:w="17" w:type="dxa"/>
              <w:right w:w="40" w:type="dxa"/>
            </w:tcMar>
          </w:tcPr>
          <w:p w14:paraId="64CC5127"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El sistema debe validar las credenciales de los usuarios y otorgar acceso a los módulos correspondientes según su rol (Administrador, Técnico, Cliente), garantizando que nadie acceda a funciones no autorizadas.</w:t>
            </w:r>
          </w:p>
        </w:tc>
      </w:tr>
      <w:tr w:rsidR="007E6B65" w:rsidRPr="007E6B65" w14:paraId="7E7B93B2" w14:textId="77777777" w:rsidTr="007E6B65">
        <w:tc>
          <w:tcPr>
            <w:tcW w:w="2490" w:type="dxa"/>
            <w:tcBorders>
              <w:right w:val="double" w:sz="4" w:space="0" w:color="auto"/>
            </w:tcBorders>
            <w:shd w:val="clear" w:color="auto" w:fill="EAEAEA"/>
            <w:tcMar>
              <w:left w:w="40" w:type="dxa"/>
              <w:bottom w:w="17" w:type="dxa"/>
              <w:right w:w="40" w:type="dxa"/>
            </w:tcMar>
          </w:tcPr>
          <w:p w14:paraId="27A3C60A"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800" w:type="dxa"/>
            <w:tcBorders>
              <w:left w:val="double" w:sz="4" w:space="0" w:color="auto"/>
            </w:tcBorders>
            <w:tcMar>
              <w:left w:w="40" w:type="dxa"/>
              <w:bottom w:w="17" w:type="dxa"/>
              <w:right w:w="40" w:type="dxa"/>
            </w:tcMar>
          </w:tcPr>
          <w:p w14:paraId="50F13B42"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1"/>
                  <w:enabled/>
                  <w:calcOnExit w:val="0"/>
                  <w:checkBox>
                    <w:sizeAuto/>
                    <w:default w:val="1"/>
                  </w:checkBox>
                </w:ffData>
              </w:fldChar>
            </w:r>
            <w:bookmarkStart w:id="21" w:name="Casilla1"/>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bookmarkEnd w:id="21"/>
            <w:r w:rsidRPr="007E6B65">
              <w:rPr>
                <w:rFonts w:asciiTheme="minorHAnsi" w:hAnsiTheme="minorHAnsi" w:cstheme="minorHAnsi"/>
                <w:lang w:val="es-ES" w:eastAsia="es-ES"/>
              </w:rPr>
              <w:t xml:space="preserve"> Requisito</w:t>
            </w:r>
          </w:p>
        </w:tc>
        <w:tc>
          <w:tcPr>
            <w:tcW w:w="4064" w:type="dxa"/>
            <w:gridSpan w:val="2"/>
            <w:tcBorders>
              <w:right w:val="single" w:sz="4" w:space="0" w:color="auto"/>
            </w:tcBorders>
          </w:tcPr>
          <w:p w14:paraId="517B33B5"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2"/>
                  <w:enabled/>
                  <w:calcOnExit w:val="0"/>
                  <w:checkBox>
                    <w:sizeAuto/>
                    <w:default w:val="0"/>
                  </w:checkBox>
                </w:ffData>
              </w:fldChar>
            </w:r>
            <w:bookmarkStart w:id="22" w:name="Casilla2"/>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bookmarkEnd w:id="22"/>
            <w:r w:rsidRPr="007E6B65">
              <w:rPr>
                <w:rFonts w:asciiTheme="minorHAnsi" w:hAnsiTheme="minorHAnsi" w:cstheme="minorHAnsi"/>
                <w:lang w:val="es-ES" w:eastAsia="es-ES"/>
              </w:rPr>
              <w:t xml:space="preserve"> Restricción</w:t>
            </w:r>
          </w:p>
        </w:tc>
      </w:tr>
      <w:tr w:rsidR="007E6B65" w:rsidRPr="007E6B65" w14:paraId="489A9711" w14:textId="77777777" w:rsidTr="007E6B65">
        <w:tc>
          <w:tcPr>
            <w:tcW w:w="2490" w:type="dxa"/>
            <w:tcBorders>
              <w:right w:val="double" w:sz="4" w:space="0" w:color="auto"/>
            </w:tcBorders>
            <w:shd w:val="clear" w:color="auto" w:fill="EAEAEA"/>
            <w:tcMar>
              <w:left w:w="40" w:type="dxa"/>
              <w:bottom w:w="17" w:type="dxa"/>
              <w:right w:w="40" w:type="dxa"/>
            </w:tcMar>
          </w:tcPr>
          <w:p w14:paraId="65DE17E9"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800" w:type="dxa"/>
            <w:tcBorders>
              <w:left w:val="double" w:sz="4" w:space="0" w:color="auto"/>
              <w:right w:val="nil"/>
            </w:tcBorders>
            <w:tcMar>
              <w:left w:w="40" w:type="dxa"/>
              <w:bottom w:w="17" w:type="dxa"/>
              <w:right w:w="40" w:type="dxa"/>
            </w:tcMar>
          </w:tcPr>
          <w:p w14:paraId="1448366A"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3"/>
                  <w:enabled/>
                  <w:calcOnExit w:val="0"/>
                  <w:checkBox>
                    <w:sizeAuto/>
                    <w:default w:val="1"/>
                  </w:checkBox>
                </w:ffData>
              </w:fldChar>
            </w:r>
            <w:bookmarkStart w:id="23" w:name="Casilla3"/>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bookmarkEnd w:id="23"/>
            <w:r w:rsidRPr="007E6B65">
              <w:rPr>
                <w:rFonts w:asciiTheme="minorHAnsi" w:hAnsiTheme="minorHAnsi" w:cstheme="minorHAnsi"/>
                <w:lang w:val="es-ES" w:eastAsia="es-ES"/>
              </w:rPr>
              <w:t xml:space="preserve"> Alta/Esencial</w:t>
            </w:r>
          </w:p>
        </w:tc>
        <w:tc>
          <w:tcPr>
            <w:tcW w:w="2079" w:type="dxa"/>
            <w:tcBorders>
              <w:left w:val="nil"/>
              <w:right w:val="nil"/>
            </w:tcBorders>
          </w:tcPr>
          <w:p w14:paraId="315C4225"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4"/>
                  <w:enabled/>
                  <w:calcOnExit w:val="0"/>
                  <w:checkBox>
                    <w:sizeAuto/>
                    <w:default w:val="0"/>
                  </w:checkBox>
                </w:ffData>
              </w:fldChar>
            </w:r>
            <w:bookmarkStart w:id="24" w:name="Casilla4"/>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bookmarkEnd w:id="24"/>
            <w:r w:rsidRPr="007E6B65">
              <w:rPr>
                <w:rFonts w:asciiTheme="minorHAnsi" w:hAnsiTheme="minorHAnsi" w:cstheme="minorHAnsi"/>
                <w:lang w:val="es-ES" w:eastAsia="es-ES"/>
              </w:rPr>
              <w:t>Media/Deseado</w:t>
            </w:r>
          </w:p>
        </w:tc>
        <w:tc>
          <w:tcPr>
            <w:tcW w:w="1985" w:type="dxa"/>
            <w:tcBorders>
              <w:left w:val="nil"/>
              <w:right w:val="single" w:sz="4" w:space="0" w:color="auto"/>
            </w:tcBorders>
          </w:tcPr>
          <w:p w14:paraId="3B6263C7"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bookmarkStart w:id="25" w:name="Casilla5"/>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bookmarkEnd w:id="25"/>
            <w:r w:rsidRPr="007E6B65">
              <w:rPr>
                <w:rFonts w:asciiTheme="minorHAnsi" w:hAnsiTheme="minorHAnsi" w:cstheme="minorHAnsi"/>
                <w:lang w:val="es-ES" w:eastAsia="es-ES"/>
              </w:rPr>
              <w:t xml:space="preserve"> Baja/Opcional</w:t>
            </w:r>
          </w:p>
        </w:tc>
      </w:tr>
    </w:tbl>
    <w:p w14:paraId="6DA255D8" w14:textId="77777777" w:rsidR="007E6B65" w:rsidRPr="007E6B65" w:rsidRDefault="007E6B65" w:rsidP="007E6B65">
      <w:pPr>
        <w:ind w:left="360"/>
        <w:rPr>
          <w:rFonts w:asciiTheme="majorHAnsi" w:hAnsiTheme="majorHAnsi" w:cstheme="majorHAnsi"/>
          <w:i/>
          <w:color w:val="0000FF"/>
          <w:sz w:val="22"/>
          <w:szCs w:val="22"/>
          <w:lang w:val="es-ES" w:eastAsia="es-ES"/>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0"/>
        <w:gridCol w:w="1787"/>
        <w:gridCol w:w="2132"/>
        <w:gridCol w:w="1985"/>
      </w:tblGrid>
      <w:tr w:rsidR="007E6B65" w:rsidRPr="007E6B65" w14:paraId="184EB90D" w14:textId="77777777" w:rsidTr="007E6B65">
        <w:tc>
          <w:tcPr>
            <w:tcW w:w="2450" w:type="dxa"/>
            <w:tcBorders>
              <w:right w:val="double" w:sz="4" w:space="0" w:color="auto"/>
            </w:tcBorders>
            <w:shd w:val="clear" w:color="auto" w:fill="EAEAEA"/>
            <w:tcMar>
              <w:left w:w="40" w:type="dxa"/>
              <w:bottom w:w="17" w:type="dxa"/>
              <w:right w:w="40" w:type="dxa"/>
            </w:tcMar>
          </w:tcPr>
          <w:p w14:paraId="07C4242D" w14:textId="77777777" w:rsidR="007E6B65" w:rsidRPr="007E6B65" w:rsidRDefault="007E6B65" w:rsidP="003729C8">
            <w:pPr>
              <w:rPr>
                <w:rFonts w:asciiTheme="minorHAnsi" w:hAnsiTheme="minorHAnsi" w:cstheme="minorHAnsi"/>
                <w:iCs/>
                <w:sz w:val="22"/>
                <w:szCs w:val="22"/>
                <w:lang w:val="es-ES" w:eastAsia="es-ES"/>
              </w:rPr>
            </w:pPr>
            <w:r w:rsidRPr="007E6B65">
              <w:rPr>
                <w:rFonts w:asciiTheme="minorHAnsi" w:hAnsiTheme="minorHAnsi" w:cstheme="minorHAnsi"/>
                <w:iCs/>
                <w:sz w:val="22"/>
                <w:szCs w:val="22"/>
                <w:lang w:val="es-ES" w:eastAsia="es-ES"/>
              </w:rPr>
              <w:t>Número de requisito</w:t>
            </w:r>
          </w:p>
        </w:tc>
        <w:tc>
          <w:tcPr>
            <w:tcW w:w="5904" w:type="dxa"/>
            <w:gridSpan w:val="3"/>
            <w:tcBorders>
              <w:left w:val="double" w:sz="4" w:space="0" w:color="auto"/>
              <w:right w:val="single" w:sz="4" w:space="0" w:color="auto"/>
            </w:tcBorders>
            <w:tcMar>
              <w:left w:w="40" w:type="dxa"/>
              <w:bottom w:w="17" w:type="dxa"/>
              <w:right w:w="40" w:type="dxa"/>
            </w:tcMar>
          </w:tcPr>
          <w:p w14:paraId="0AAC8A9F" w14:textId="77777777" w:rsidR="007E6B65" w:rsidRPr="007E6B65" w:rsidRDefault="007E6B65" w:rsidP="003729C8">
            <w:pPr>
              <w:rPr>
                <w:rFonts w:asciiTheme="minorHAnsi" w:hAnsiTheme="minorHAnsi" w:cstheme="minorHAnsi"/>
                <w:sz w:val="22"/>
                <w:szCs w:val="22"/>
                <w:lang w:val="es-ES" w:eastAsia="es-ES"/>
              </w:rPr>
            </w:pPr>
            <w:r w:rsidRPr="007E6B65">
              <w:rPr>
                <w:rFonts w:asciiTheme="minorHAnsi" w:hAnsiTheme="minorHAnsi" w:cstheme="minorHAnsi"/>
                <w:sz w:val="22"/>
                <w:szCs w:val="22"/>
                <w:lang w:val="es-ES" w:eastAsia="es-ES"/>
              </w:rPr>
              <w:fldChar w:fldCharType="begin"/>
            </w:r>
            <w:r w:rsidRPr="007E6B65">
              <w:rPr>
                <w:rFonts w:asciiTheme="minorHAnsi" w:hAnsiTheme="minorHAnsi" w:cstheme="minorHAnsi"/>
                <w:sz w:val="22"/>
                <w:szCs w:val="22"/>
                <w:lang w:val="es-ES" w:eastAsia="es-ES"/>
              </w:rPr>
              <w:instrText xml:space="preserve"> MACROBUTTON </w:instrText>
            </w:r>
            <w:r w:rsidRPr="007E6B65">
              <w:rPr>
                <w:rFonts w:asciiTheme="minorHAnsi" w:hAnsiTheme="minorHAnsi" w:cstheme="minorHAnsi"/>
                <w:sz w:val="22"/>
                <w:szCs w:val="22"/>
                <w:lang w:val="es-ES" w:eastAsia="es-ES"/>
              </w:rPr>
              <w:fldChar w:fldCharType="end"/>
            </w:r>
            <w:r w:rsidRPr="007E6B65">
              <w:rPr>
                <w:rFonts w:asciiTheme="minorHAnsi" w:hAnsiTheme="minorHAnsi" w:cstheme="minorHAnsi"/>
                <w:sz w:val="22"/>
                <w:szCs w:val="22"/>
                <w:lang w:val="es-ES" w:eastAsia="es-ES"/>
              </w:rPr>
              <w:t>RF 02</w:t>
            </w:r>
          </w:p>
        </w:tc>
      </w:tr>
      <w:tr w:rsidR="007E6B65" w:rsidRPr="007E6B65" w14:paraId="551B4C93" w14:textId="77777777" w:rsidTr="007E6B65">
        <w:tc>
          <w:tcPr>
            <w:tcW w:w="2450" w:type="dxa"/>
            <w:tcBorders>
              <w:right w:val="double" w:sz="4" w:space="0" w:color="auto"/>
            </w:tcBorders>
            <w:shd w:val="clear" w:color="auto" w:fill="EAEAEA"/>
            <w:tcMar>
              <w:left w:w="40" w:type="dxa"/>
              <w:bottom w:w="17" w:type="dxa"/>
              <w:right w:w="40" w:type="dxa"/>
            </w:tcMar>
          </w:tcPr>
          <w:p w14:paraId="1F1DDF8C" w14:textId="77777777" w:rsidR="007E6B65" w:rsidRPr="007E6B65" w:rsidRDefault="007E6B65" w:rsidP="003729C8">
            <w:pPr>
              <w:rPr>
                <w:rFonts w:asciiTheme="minorHAnsi" w:hAnsiTheme="minorHAnsi" w:cstheme="minorHAnsi"/>
                <w:iCs/>
                <w:sz w:val="22"/>
                <w:szCs w:val="22"/>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904" w:type="dxa"/>
            <w:gridSpan w:val="3"/>
            <w:tcBorders>
              <w:left w:val="double" w:sz="4" w:space="0" w:color="auto"/>
              <w:right w:val="single" w:sz="4" w:space="0" w:color="auto"/>
            </w:tcBorders>
            <w:tcMar>
              <w:left w:w="40" w:type="dxa"/>
              <w:bottom w:w="17" w:type="dxa"/>
              <w:right w:w="40" w:type="dxa"/>
            </w:tcMar>
          </w:tcPr>
          <w:p w14:paraId="5815BDB2"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Gestión Integral de Clientes</w:t>
            </w:r>
          </w:p>
        </w:tc>
      </w:tr>
      <w:tr w:rsidR="007E6B65" w:rsidRPr="007E6B65" w14:paraId="6FCE7FCA" w14:textId="77777777" w:rsidTr="007E6B65">
        <w:tc>
          <w:tcPr>
            <w:tcW w:w="2450" w:type="dxa"/>
            <w:tcBorders>
              <w:right w:val="double" w:sz="4" w:space="0" w:color="auto"/>
            </w:tcBorders>
            <w:shd w:val="clear" w:color="auto" w:fill="EAEAEA"/>
            <w:tcMar>
              <w:left w:w="40" w:type="dxa"/>
              <w:bottom w:w="17" w:type="dxa"/>
              <w:right w:w="40" w:type="dxa"/>
            </w:tcMar>
          </w:tcPr>
          <w:p w14:paraId="1355875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904" w:type="dxa"/>
            <w:gridSpan w:val="3"/>
            <w:tcBorders>
              <w:left w:val="double" w:sz="4" w:space="0" w:color="auto"/>
              <w:right w:val="single" w:sz="4" w:space="0" w:color="auto"/>
            </w:tcBorders>
            <w:tcMar>
              <w:left w:w="40" w:type="dxa"/>
              <w:bottom w:w="17" w:type="dxa"/>
              <w:right w:w="40" w:type="dxa"/>
            </w:tcMar>
          </w:tcPr>
          <w:p w14:paraId="533693B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El sistema debe permitir registrar, editar, buscar y desactivar la información personal y de contacto de los clientes para mantener una base de datos actualizada.</w:t>
            </w:r>
          </w:p>
        </w:tc>
      </w:tr>
      <w:tr w:rsidR="007E6B65" w:rsidRPr="007E6B65" w14:paraId="545C620B" w14:textId="77777777" w:rsidTr="007E6B65">
        <w:tc>
          <w:tcPr>
            <w:tcW w:w="2450" w:type="dxa"/>
            <w:tcBorders>
              <w:right w:val="double" w:sz="4" w:space="0" w:color="auto"/>
            </w:tcBorders>
            <w:shd w:val="clear" w:color="auto" w:fill="EAEAEA"/>
            <w:tcMar>
              <w:left w:w="40" w:type="dxa"/>
              <w:bottom w:w="17" w:type="dxa"/>
              <w:right w:w="40" w:type="dxa"/>
            </w:tcMar>
          </w:tcPr>
          <w:p w14:paraId="6009692F"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787" w:type="dxa"/>
            <w:tcBorders>
              <w:left w:val="double" w:sz="4" w:space="0" w:color="auto"/>
            </w:tcBorders>
            <w:tcMar>
              <w:left w:w="40" w:type="dxa"/>
              <w:bottom w:w="17" w:type="dxa"/>
              <w:right w:w="40" w:type="dxa"/>
            </w:tcMar>
          </w:tcPr>
          <w:p w14:paraId="64151334"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Requisito</w:t>
            </w:r>
          </w:p>
        </w:tc>
        <w:tc>
          <w:tcPr>
            <w:tcW w:w="4117" w:type="dxa"/>
            <w:gridSpan w:val="2"/>
            <w:tcBorders>
              <w:right w:val="single" w:sz="4" w:space="0" w:color="auto"/>
            </w:tcBorders>
          </w:tcPr>
          <w:p w14:paraId="178E97A5"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Restricción</w:t>
            </w:r>
          </w:p>
        </w:tc>
      </w:tr>
      <w:tr w:rsidR="007E6B65" w:rsidRPr="007E6B65" w14:paraId="46975FF5" w14:textId="77777777" w:rsidTr="007E6B65">
        <w:tc>
          <w:tcPr>
            <w:tcW w:w="2450" w:type="dxa"/>
            <w:tcBorders>
              <w:right w:val="double" w:sz="4" w:space="0" w:color="auto"/>
            </w:tcBorders>
            <w:shd w:val="clear" w:color="auto" w:fill="EAEAEA"/>
            <w:tcMar>
              <w:left w:w="40" w:type="dxa"/>
              <w:bottom w:w="17" w:type="dxa"/>
              <w:right w:w="40" w:type="dxa"/>
            </w:tcMar>
          </w:tcPr>
          <w:p w14:paraId="772A164F"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787" w:type="dxa"/>
            <w:tcBorders>
              <w:left w:val="double" w:sz="4" w:space="0" w:color="auto"/>
              <w:right w:val="nil"/>
            </w:tcBorders>
            <w:tcMar>
              <w:left w:w="40" w:type="dxa"/>
              <w:bottom w:w="17" w:type="dxa"/>
              <w:right w:w="40" w:type="dxa"/>
            </w:tcMar>
          </w:tcPr>
          <w:p w14:paraId="24A6DE7F"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Alta/Esencial</w:t>
            </w:r>
          </w:p>
        </w:tc>
        <w:tc>
          <w:tcPr>
            <w:tcW w:w="2132" w:type="dxa"/>
            <w:tcBorders>
              <w:left w:val="nil"/>
              <w:right w:val="nil"/>
            </w:tcBorders>
          </w:tcPr>
          <w:p w14:paraId="30B2631D"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4"/>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Media/Deseado</w:t>
            </w:r>
          </w:p>
        </w:tc>
        <w:tc>
          <w:tcPr>
            <w:tcW w:w="1985" w:type="dxa"/>
            <w:tcBorders>
              <w:left w:val="nil"/>
              <w:right w:val="single" w:sz="4" w:space="0" w:color="auto"/>
            </w:tcBorders>
          </w:tcPr>
          <w:p w14:paraId="4691131F"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Baja/ Opcional</w:t>
            </w:r>
          </w:p>
        </w:tc>
      </w:tr>
    </w:tbl>
    <w:p w14:paraId="38490FB9" w14:textId="77777777" w:rsidR="007E6B65" w:rsidRPr="007E6B65" w:rsidRDefault="007E6B65" w:rsidP="007E6B65">
      <w:pPr>
        <w:ind w:left="360"/>
        <w:rPr>
          <w:rFonts w:asciiTheme="minorHAnsi" w:hAnsiTheme="minorHAnsi" w:cstheme="minorHAnsi"/>
          <w:iCs/>
          <w:color w:val="0000FF"/>
          <w:sz w:val="22"/>
          <w:szCs w:val="22"/>
          <w:lang w:val="es-ES" w:eastAsia="es-ES"/>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2079"/>
        <w:gridCol w:w="1985"/>
      </w:tblGrid>
      <w:tr w:rsidR="007E6B65" w:rsidRPr="007E6B65" w14:paraId="4CBE23AB" w14:textId="77777777" w:rsidTr="007E6B65">
        <w:tc>
          <w:tcPr>
            <w:tcW w:w="2490" w:type="dxa"/>
            <w:tcBorders>
              <w:right w:val="double" w:sz="4" w:space="0" w:color="auto"/>
            </w:tcBorders>
            <w:shd w:val="clear" w:color="auto" w:fill="EAEAEA"/>
            <w:tcMar>
              <w:left w:w="40" w:type="dxa"/>
              <w:bottom w:w="17" w:type="dxa"/>
              <w:right w:w="40" w:type="dxa"/>
            </w:tcMar>
          </w:tcPr>
          <w:p w14:paraId="65ECFE40"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Número de requisito</w:t>
            </w:r>
          </w:p>
        </w:tc>
        <w:tc>
          <w:tcPr>
            <w:tcW w:w="5864" w:type="dxa"/>
            <w:gridSpan w:val="3"/>
            <w:tcBorders>
              <w:left w:val="double" w:sz="4" w:space="0" w:color="auto"/>
              <w:right w:val="single" w:sz="4" w:space="0" w:color="auto"/>
            </w:tcBorders>
            <w:tcMar>
              <w:left w:w="40" w:type="dxa"/>
              <w:bottom w:w="17" w:type="dxa"/>
              <w:right w:w="40" w:type="dxa"/>
            </w:tcMar>
          </w:tcPr>
          <w:p w14:paraId="4FE2D97B"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r>
            <w:r w:rsidRPr="007E6B65">
              <w:rPr>
                <w:rFonts w:asciiTheme="minorHAnsi" w:hAnsiTheme="minorHAnsi" w:cstheme="minorHAnsi"/>
                <w:lang w:val="es-ES" w:eastAsia="es-ES"/>
              </w:rPr>
              <w:instrText xml:space="preserve"> MACROBUTTON </w:instrText>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RF 04</w:t>
            </w:r>
          </w:p>
        </w:tc>
      </w:tr>
      <w:tr w:rsidR="007E6B65" w:rsidRPr="007E6B65" w14:paraId="08D82FD9" w14:textId="77777777" w:rsidTr="007E6B65">
        <w:tc>
          <w:tcPr>
            <w:tcW w:w="2490" w:type="dxa"/>
            <w:tcBorders>
              <w:right w:val="double" w:sz="4" w:space="0" w:color="auto"/>
            </w:tcBorders>
            <w:shd w:val="clear" w:color="auto" w:fill="EAEAEA"/>
            <w:tcMar>
              <w:left w:w="40" w:type="dxa"/>
              <w:bottom w:w="17" w:type="dxa"/>
              <w:right w:w="40" w:type="dxa"/>
            </w:tcMar>
          </w:tcPr>
          <w:p w14:paraId="356B24BF" w14:textId="77777777" w:rsidR="007E6B65" w:rsidRPr="007E6B65" w:rsidRDefault="007E6B65" w:rsidP="003729C8">
            <w:pPr>
              <w:jc w:val="center"/>
              <w:rPr>
                <w:rFonts w:asciiTheme="minorHAnsi" w:hAnsiTheme="minorHAnsi" w:cstheme="minorHAnsi"/>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864" w:type="dxa"/>
            <w:gridSpan w:val="3"/>
            <w:tcBorders>
              <w:left w:val="double" w:sz="4" w:space="0" w:color="auto"/>
              <w:right w:val="single" w:sz="4" w:space="0" w:color="auto"/>
            </w:tcBorders>
            <w:tcMar>
              <w:left w:w="40" w:type="dxa"/>
              <w:bottom w:w="17" w:type="dxa"/>
              <w:right w:w="40" w:type="dxa"/>
            </w:tcMar>
          </w:tcPr>
          <w:p w14:paraId="6A6D941E"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Generación de Órdenes de Servicio</w:t>
            </w:r>
          </w:p>
        </w:tc>
      </w:tr>
      <w:tr w:rsidR="007E6B65" w:rsidRPr="007E6B65" w14:paraId="2DA45700" w14:textId="77777777" w:rsidTr="007E6B65">
        <w:tc>
          <w:tcPr>
            <w:tcW w:w="2490" w:type="dxa"/>
            <w:tcBorders>
              <w:right w:val="double" w:sz="4" w:space="0" w:color="auto"/>
            </w:tcBorders>
            <w:shd w:val="clear" w:color="auto" w:fill="EAEAEA"/>
            <w:tcMar>
              <w:left w:w="40" w:type="dxa"/>
              <w:bottom w:w="17" w:type="dxa"/>
              <w:right w:w="40" w:type="dxa"/>
            </w:tcMar>
          </w:tcPr>
          <w:p w14:paraId="68B04F5A"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864" w:type="dxa"/>
            <w:gridSpan w:val="3"/>
            <w:tcBorders>
              <w:left w:val="double" w:sz="4" w:space="0" w:color="auto"/>
              <w:right w:val="single" w:sz="4" w:space="0" w:color="auto"/>
            </w:tcBorders>
            <w:tcMar>
              <w:left w:w="40" w:type="dxa"/>
              <w:bottom w:w="17" w:type="dxa"/>
              <w:right w:w="40" w:type="dxa"/>
            </w:tcMar>
          </w:tcPr>
          <w:p w14:paraId="4EE12063"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El sistema debe generar un documento digital (Orden) que capture el motivo del ingreso, el estado inicial del vehículo, el kilometraje y los datos del cliente, asignando un número único de seguimiento.</w:t>
            </w:r>
          </w:p>
        </w:tc>
      </w:tr>
      <w:tr w:rsidR="007E6B65" w:rsidRPr="007E6B65" w14:paraId="2CA61B4D" w14:textId="77777777" w:rsidTr="007E6B65">
        <w:tc>
          <w:tcPr>
            <w:tcW w:w="2490" w:type="dxa"/>
            <w:tcBorders>
              <w:right w:val="double" w:sz="4" w:space="0" w:color="auto"/>
            </w:tcBorders>
            <w:shd w:val="clear" w:color="auto" w:fill="EAEAEA"/>
            <w:tcMar>
              <w:left w:w="40" w:type="dxa"/>
              <w:bottom w:w="17" w:type="dxa"/>
              <w:right w:w="40" w:type="dxa"/>
            </w:tcMar>
          </w:tcPr>
          <w:p w14:paraId="14AA5718"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800" w:type="dxa"/>
            <w:tcBorders>
              <w:left w:val="double" w:sz="4" w:space="0" w:color="auto"/>
            </w:tcBorders>
            <w:tcMar>
              <w:left w:w="40" w:type="dxa"/>
              <w:bottom w:w="17" w:type="dxa"/>
              <w:right w:w="40" w:type="dxa"/>
            </w:tcMar>
          </w:tcPr>
          <w:p w14:paraId="65DC011E"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Requisito</w:t>
            </w:r>
          </w:p>
        </w:tc>
        <w:tc>
          <w:tcPr>
            <w:tcW w:w="4064" w:type="dxa"/>
            <w:gridSpan w:val="2"/>
            <w:tcBorders>
              <w:right w:val="single" w:sz="4" w:space="0" w:color="auto"/>
            </w:tcBorders>
          </w:tcPr>
          <w:p w14:paraId="4423CE17"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2"/>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Restricción</w:t>
            </w:r>
          </w:p>
        </w:tc>
      </w:tr>
      <w:tr w:rsidR="007E6B65" w:rsidRPr="007E6B65" w14:paraId="0DC8B3CC" w14:textId="77777777" w:rsidTr="007E6B65">
        <w:tc>
          <w:tcPr>
            <w:tcW w:w="2490" w:type="dxa"/>
            <w:tcBorders>
              <w:right w:val="double" w:sz="4" w:space="0" w:color="auto"/>
            </w:tcBorders>
            <w:shd w:val="clear" w:color="auto" w:fill="EAEAEA"/>
            <w:tcMar>
              <w:left w:w="40" w:type="dxa"/>
              <w:bottom w:w="17" w:type="dxa"/>
              <w:right w:w="40" w:type="dxa"/>
            </w:tcMar>
          </w:tcPr>
          <w:p w14:paraId="7B7235BB"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800" w:type="dxa"/>
            <w:tcBorders>
              <w:left w:val="double" w:sz="4" w:space="0" w:color="auto"/>
              <w:right w:val="nil"/>
            </w:tcBorders>
            <w:tcMar>
              <w:left w:w="40" w:type="dxa"/>
              <w:bottom w:w="17" w:type="dxa"/>
              <w:right w:w="40" w:type="dxa"/>
            </w:tcMar>
          </w:tcPr>
          <w:p w14:paraId="67844230"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Alta/Esencial</w:t>
            </w:r>
          </w:p>
        </w:tc>
        <w:tc>
          <w:tcPr>
            <w:tcW w:w="2079" w:type="dxa"/>
            <w:tcBorders>
              <w:left w:val="nil"/>
              <w:right w:val="nil"/>
            </w:tcBorders>
          </w:tcPr>
          <w:p w14:paraId="57EC23FF"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Media/Deseado</w:t>
            </w:r>
          </w:p>
        </w:tc>
        <w:tc>
          <w:tcPr>
            <w:tcW w:w="1985" w:type="dxa"/>
            <w:tcBorders>
              <w:left w:val="nil"/>
              <w:right w:val="single" w:sz="4" w:space="0" w:color="auto"/>
            </w:tcBorders>
          </w:tcPr>
          <w:p w14:paraId="192DD172"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Baja/Opcional</w:t>
            </w:r>
          </w:p>
        </w:tc>
      </w:tr>
    </w:tbl>
    <w:p w14:paraId="67A6411E" w14:textId="77777777" w:rsidR="007E6B65" w:rsidRPr="007E6B65" w:rsidRDefault="007E6B65" w:rsidP="007E6B65">
      <w:pPr>
        <w:ind w:left="360"/>
        <w:rPr>
          <w:rFonts w:asciiTheme="minorHAnsi" w:hAnsiTheme="minorHAnsi" w:cstheme="minorHAnsi"/>
          <w:iCs/>
          <w:color w:val="0000FF"/>
          <w:sz w:val="22"/>
          <w:szCs w:val="22"/>
          <w:lang w:val="es-ES" w:eastAsia="es-ES"/>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2079"/>
        <w:gridCol w:w="1985"/>
      </w:tblGrid>
      <w:tr w:rsidR="007E6B65" w:rsidRPr="007E6B65" w14:paraId="7747FB81" w14:textId="77777777" w:rsidTr="007E6B65">
        <w:tc>
          <w:tcPr>
            <w:tcW w:w="2490" w:type="dxa"/>
            <w:tcBorders>
              <w:right w:val="double" w:sz="4" w:space="0" w:color="auto"/>
            </w:tcBorders>
            <w:shd w:val="clear" w:color="auto" w:fill="EAEAEA"/>
            <w:tcMar>
              <w:left w:w="40" w:type="dxa"/>
              <w:bottom w:w="17" w:type="dxa"/>
              <w:right w:w="40" w:type="dxa"/>
            </w:tcMar>
          </w:tcPr>
          <w:p w14:paraId="701D1BF3" w14:textId="77777777" w:rsidR="007E6B65" w:rsidRPr="007E6B65" w:rsidRDefault="007E6B65" w:rsidP="003729C8">
            <w:pPr>
              <w:rPr>
                <w:rFonts w:asciiTheme="minorHAnsi" w:hAnsiTheme="minorHAnsi" w:cstheme="minorHAnsi"/>
                <w:iCs/>
                <w:sz w:val="22"/>
                <w:szCs w:val="22"/>
                <w:lang w:val="es-ES" w:eastAsia="es-ES"/>
              </w:rPr>
            </w:pPr>
            <w:r w:rsidRPr="007E6B65">
              <w:rPr>
                <w:rFonts w:asciiTheme="minorHAnsi" w:hAnsiTheme="minorHAnsi" w:cstheme="minorHAnsi"/>
                <w:iCs/>
                <w:sz w:val="22"/>
                <w:szCs w:val="22"/>
                <w:lang w:val="es-ES" w:eastAsia="es-ES"/>
              </w:rPr>
              <w:t>Número de requisito</w:t>
            </w:r>
          </w:p>
        </w:tc>
        <w:tc>
          <w:tcPr>
            <w:tcW w:w="5864" w:type="dxa"/>
            <w:gridSpan w:val="3"/>
            <w:tcBorders>
              <w:left w:val="double" w:sz="4" w:space="0" w:color="auto"/>
              <w:right w:val="single" w:sz="4" w:space="0" w:color="auto"/>
            </w:tcBorders>
            <w:tcMar>
              <w:left w:w="40" w:type="dxa"/>
              <w:bottom w:w="17" w:type="dxa"/>
              <w:right w:w="40" w:type="dxa"/>
            </w:tcMar>
          </w:tcPr>
          <w:p w14:paraId="27C62361" w14:textId="77777777" w:rsidR="007E6B65" w:rsidRPr="007E6B65" w:rsidRDefault="007E6B65" w:rsidP="003729C8">
            <w:pPr>
              <w:rPr>
                <w:rFonts w:asciiTheme="minorHAnsi" w:hAnsiTheme="minorHAnsi" w:cstheme="minorHAnsi"/>
                <w:sz w:val="22"/>
                <w:szCs w:val="22"/>
                <w:lang w:val="es-ES" w:eastAsia="es-ES"/>
              </w:rPr>
            </w:pPr>
            <w:r w:rsidRPr="007E6B65">
              <w:rPr>
                <w:rFonts w:asciiTheme="minorHAnsi" w:hAnsiTheme="minorHAnsi" w:cstheme="minorHAnsi"/>
                <w:sz w:val="22"/>
                <w:szCs w:val="22"/>
                <w:lang w:val="es-ES" w:eastAsia="es-ES"/>
              </w:rPr>
              <w:fldChar w:fldCharType="begin"/>
            </w:r>
            <w:r w:rsidRPr="007E6B65">
              <w:rPr>
                <w:rFonts w:asciiTheme="minorHAnsi" w:hAnsiTheme="minorHAnsi" w:cstheme="minorHAnsi"/>
                <w:sz w:val="22"/>
                <w:szCs w:val="22"/>
                <w:lang w:val="es-ES" w:eastAsia="es-ES"/>
              </w:rPr>
              <w:instrText xml:space="preserve"> MACROBUTTON </w:instrText>
            </w:r>
            <w:r w:rsidRPr="007E6B65">
              <w:rPr>
                <w:rFonts w:asciiTheme="minorHAnsi" w:hAnsiTheme="minorHAnsi" w:cstheme="minorHAnsi"/>
                <w:sz w:val="22"/>
                <w:szCs w:val="22"/>
                <w:lang w:val="es-ES" w:eastAsia="es-ES"/>
              </w:rPr>
              <w:fldChar w:fldCharType="end"/>
            </w:r>
            <w:r w:rsidRPr="007E6B65">
              <w:rPr>
                <w:rFonts w:asciiTheme="minorHAnsi" w:hAnsiTheme="minorHAnsi" w:cstheme="minorHAnsi"/>
                <w:sz w:val="22"/>
                <w:szCs w:val="22"/>
                <w:lang w:val="es-ES" w:eastAsia="es-ES"/>
              </w:rPr>
              <w:t>RF 05</w:t>
            </w:r>
          </w:p>
        </w:tc>
      </w:tr>
      <w:tr w:rsidR="007E6B65" w:rsidRPr="007E6B65" w14:paraId="2BD74B01" w14:textId="77777777" w:rsidTr="007E6B65">
        <w:tc>
          <w:tcPr>
            <w:tcW w:w="2490" w:type="dxa"/>
            <w:tcBorders>
              <w:right w:val="double" w:sz="4" w:space="0" w:color="auto"/>
            </w:tcBorders>
            <w:shd w:val="clear" w:color="auto" w:fill="EAEAEA"/>
            <w:tcMar>
              <w:left w:w="40" w:type="dxa"/>
              <w:bottom w:w="17" w:type="dxa"/>
              <w:right w:w="40" w:type="dxa"/>
            </w:tcMar>
          </w:tcPr>
          <w:p w14:paraId="1F8877B4" w14:textId="77777777" w:rsidR="007E6B65" w:rsidRPr="007E6B65" w:rsidRDefault="007E6B65" w:rsidP="003729C8">
            <w:pPr>
              <w:jc w:val="center"/>
              <w:rPr>
                <w:rFonts w:asciiTheme="minorHAnsi" w:hAnsiTheme="minorHAnsi" w:cstheme="minorHAnsi"/>
                <w:iCs/>
                <w:sz w:val="22"/>
                <w:szCs w:val="22"/>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864" w:type="dxa"/>
            <w:gridSpan w:val="3"/>
            <w:tcBorders>
              <w:left w:val="double" w:sz="4" w:space="0" w:color="auto"/>
              <w:right w:val="single" w:sz="4" w:space="0" w:color="auto"/>
            </w:tcBorders>
            <w:tcMar>
              <w:left w:w="40" w:type="dxa"/>
              <w:bottom w:w="17" w:type="dxa"/>
              <w:right w:w="40" w:type="dxa"/>
            </w:tcMar>
          </w:tcPr>
          <w:p w14:paraId="51650756" w14:textId="77777777" w:rsidR="007E6B65" w:rsidRPr="007E6B65" w:rsidRDefault="007E6B65" w:rsidP="003729C8">
            <w:pPr>
              <w:tabs>
                <w:tab w:val="left" w:pos="1155"/>
              </w:tabs>
              <w:rPr>
                <w:rFonts w:asciiTheme="minorHAnsi" w:hAnsiTheme="minorHAnsi" w:cstheme="minorHAnsi"/>
                <w:lang w:val="es-ES" w:eastAsia="es-ES"/>
              </w:rPr>
            </w:pPr>
            <w:r w:rsidRPr="007E6B65">
              <w:rPr>
                <w:rFonts w:asciiTheme="minorHAnsi" w:hAnsiTheme="minorHAnsi" w:cstheme="minorHAnsi"/>
                <w:lang w:val="es-ES" w:eastAsia="es-ES"/>
              </w:rPr>
              <w:t>Asignación de Personal Técnico</w:t>
            </w:r>
          </w:p>
        </w:tc>
      </w:tr>
      <w:tr w:rsidR="007E6B65" w:rsidRPr="007E6B65" w14:paraId="47A143EB" w14:textId="77777777" w:rsidTr="007E6B65">
        <w:tc>
          <w:tcPr>
            <w:tcW w:w="2490" w:type="dxa"/>
            <w:tcBorders>
              <w:right w:val="double" w:sz="4" w:space="0" w:color="auto"/>
            </w:tcBorders>
            <w:shd w:val="clear" w:color="auto" w:fill="EAEAEA"/>
            <w:tcMar>
              <w:left w:w="40" w:type="dxa"/>
              <w:bottom w:w="17" w:type="dxa"/>
              <w:right w:w="40" w:type="dxa"/>
            </w:tcMar>
          </w:tcPr>
          <w:p w14:paraId="7D653A41"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864" w:type="dxa"/>
            <w:gridSpan w:val="3"/>
            <w:tcBorders>
              <w:left w:val="double" w:sz="4" w:space="0" w:color="auto"/>
              <w:right w:val="single" w:sz="4" w:space="0" w:color="auto"/>
            </w:tcBorders>
            <w:tcMar>
              <w:left w:w="40" w:type="dxa"/>
              <w:bottom w:w="17" w:type="dxa"/>
              <w:right w:w="40" w:type="dxa"/>
            </w:tcMar>
          </w:tcPr>
          <w:p w14:paraId="2F78C819" w14:textId="77777777" w:rsidR="007E6B65" w:rsidRPr="007E6B65" w:rsidRDefault="007E6B65" w:rsidP="003729C8">
            <w:pPr>
              <w:rPr>
                <w:rFonts w:asciiTheme="minorHAnsi" w:eastAsia="SimSun" w:hAnsiTheme="minorHAnsi" w:cstheme="minorHAnsi"/>
                <w:color w:val="000000"/>
                <w:lang w:val="es-ES" w:eastAsia="ja-JP"/>
              </w:rPr>
            </w:pPr>
            <w:r w:rsidRPr="007E6B65">
              <w:rPr>
                <w:rFonts w:asciiTheme="minorHAnsi" w:eastAsia="SimSun" w:hAnsiTheme="minorHAnsi" w:cstheme="minorHAnsi"/>
                <w:color w:val="000000"/>
                <w:lang w:val="es-ES" w:eastAsia="ja-JP"/>
              </w:rPr>
              <w:t>El sistema debe permitir al administrador asignar o reasignar uno o más técnicos responsables a una orden de servicio abierta para iniciar las labores de reparación.</w:t>
            </w:r>
          </w:p>
        </w:tc>
      </w:tr>
      <w:tr w:rsidR="007E6B65" w:rsidRPr="007E6B65" w14:paraId="38BAEA21" w14:textId="77777777" w:rsidTr="007E6B65">
        <w:tc>
          <w:tcPr>
            <w:tcW w:w="2490" w:type="dxa"/>
            <w:tcBorders>
              <w:right w:val="double" w:sz="4" w:space="0" w:color="auto"/>
            </w:tcBorders>
            <w:shd w:val="clear" w:color="auto" w:fill="EAEAEA"/>
            <w:tcMar>
              <w:left w:w="40" w:type="dxa"/>
              <w:bottom w:w="17" w:type="dxa"/>
              <w:right w:w="40" w:type="dxa"/>
            </w:tcMar>
          </w:tcPr>
          <w:p w14:paraId="10B76A3D"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800" w:type="dxa"/>
            <w:tcBorders>
              <w:left w:val="double" w:sz="4" w:space="0" w:color="auto"/>
            </w:tcBorders>
            <w:tcMar>
              <w:left w:w="40" w:type="dxa"/>
              <w:bottom w:w="17" w:type="dxa"/>
              <w:right w:w="40" w:type="dxa"/>
            </w:tcMar>
          </w:tcPr>
          <w:p w14:paraId="67734DC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Requisito</w:t>
            </w:r>
          </w:p>
        </w:tc>
        <w:tc>
          <w:tcPr>
            <w:tcW w:w="4064" w:type="dxa"/>
            <w:gridSpan w:val="2"/>
            <w:tcBorders>
              <w:right w:val="single" w:sz="4" w:space="0" w:color="auto"/>
            </w:tcBorders>
          </w:tcPr>
          <w:p w14:paraId="4D7C6852"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2"/>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Restricción</w:t>
            </w:r>
          </w:p>
        </w:tc>
      </w:tr>
      <w:tr w:rsidR="007E6B65" w:rsidRPr="007E6B65" w14:paraId="762984D0" w14:textId="77777777" w:rsidTr="007E6B65">
        <w:tc>
          <w:tcPr>
            <w:tcW w:w="2490" w:type="dxa"/>
            <w:tcBorders>
              <w:right w:val="double" w:sz="4" w:space="0" w:color="auto"/>
            </w:tcBorders>
            <w:shd w:val="clear" w:color="auto" w:fill="EAEAEA"/>
            <w:tcMar>
              <w:left w:w="40" w:type="dxa"/>
              <w:bottom w:w="17" w:type="dxa"/>
              <w:right w:w="40" w:type="dxa"/>
            </w:tcMar>
          </w:tcPr>
          <w:p w14:paraId="75B4D3BE"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800" w:type="dxa"/>
            <w:tcBorders>
              <w:left w:val="double" w:sz="4" w:space="0" w:color="auto"/>
              <w:right w:val="nil"/>
            </w:tcBorders>
            <w:tcMar>
              <w:left w:w="40" w:type="dxa"/>
              <w:bottom w:w="17" w:type="dxa"/>
              <w:right w:w="40" w:type="dxa"/>
            </w:tcMar>
          </w:tcPr>
          <w:p w14:paraId="352C2579"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Alta/Esencial</w:t>
            </w:r>
          </w:p>
        </w:tc>
        <w:tc>
          <w:tcPr>
            <w:tcW w:w="2079" w:type="dxa"/>
            <w:tcBorders>
              <w:left w:val="nil"/>
              <w:right w:val="nil"/>
            </w:tcBorders>
          </w:tcPr>
          <w:p w14:paraId="79A659C3"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Media/Deseado</w:t>
            </w:r>
          </w:p>
        </w:tc>
        <w:tc>
          <w:tcPr>
            <w:tcW w:w="1985" w:type="dxa"/>
            <w:tcBorders>
              <w:left w:val="nil"/>
              <w:right w:val="single" w:sz="4" w:space="0" w:color="auto"/>
            </w:tcBorders>
          </w:tcPr>
          <w:p w14:paraId="7DCE80A0"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Baja/Opcional</w:t>
            </w:r>
          </w:p>
        </w:tc>
      </w:tr>
    </w:tbl>
    <w:p w14:paraId="31D92828" w14:textId="1B0990DF" w:rsidR="007E6B65" w:rsidRDefault="007E6B65" w:rsidP="007E6B65">
      <w:pPr>
        <w:ind w:left="360"/>
        <w:rPr>
          <w:rFonts w:asciiTheme="minorHAnsi" w:hAnsiTheme="minorHAnsi" w:cstheme="minorHAnsi"/>
          <w:iCs/>
          <w:color w:val="0000FF"/>
          <w:sz w:val="22"/>
          <w:szCs w:val="22"/>
          <w:lang w:val="es-ES" w:eastAsia="es-ES"/>
        </w:rPr>
      </w:pPr>
    </w:p>
    <w:p w14:paraId="59076E69" w14:textId="77777777" w:rsidR="007E6B65" w:rsidRDefault="007E6B65">
      <w:pPr>
        <w:suppressAutoHyphens w:val="0"/>
        <w:rPr>
          <w:rFonts w:asciiTheme="minorHAnsi" w:hAnsiTheme="minorHAnsi" w:cstheme="minorHAnsi"/>
          <w:iCs/>
          <w:color w:val="0000FF"/>
          <w:sz w:val="22"/>
          <w:szCs w:val="22"/>
          <w:lang w:val="es-ES" w:eastAsia="es-ES"/>
        </w:rPr>
      </w:pPr>
      <w:r>
        <w:rPr>
          <w:rFonts w:asciiTheme="minorHAnsi" w:hAnsiTheme="minorHAnsi" w:cstheme="minorHAnsi"/>
          <w:iCs/>
          <w:color w:val="0000FF"/>
          <w:sz w:val="22"/>
          <w:szCs w:val="22"/>
          <w:lang w:val="es-ES" w:eastAsia="es-ES"/>
        </w:rPr>
        <w:br w:type="page"/>
      </w:r>
    </w:p>
    <w:p w14:paraId="1EB4D985" w14:textId="77777777" w:rsidR="007E6B65" w:rsidRPr="007E6B65" w:rsidRDefault="007E6B65" w:rsidP="007E6B65">
      <w:pPr>
        <w:ind w:left="360"/>
        <w:rPr>
          <w:rFonts w:asciiTheme="minorHAnsi" w:hAnsiTheme="minorHAnsi" w:cstheme="minorHAnsi"/>
          <w:iCs/>
          <w:color w:val="0000FF"/>
          <w:sz w:val="22"/>
          <w:szCs w:val="22"/>
          <w:lang w:val="es-ES" w:eastAsia="es-ES"/>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2221"/>
        <w:gridCol w:w="1885"/>
      </w:tblGrid>
      <w:tr w:rsidR="007E6B65" w:rsidRPr="007E6B65" w14:paraId="2E717B2E" w14:textId="77777777" w:rsidTr="007E6B65">
        <w:tc>
          <w:tcPr>
            <w:tcW w:w="2490" w:type="dxa"/>
            <w:tcBorders>
              <w:right w:val="double" w:sz="4" w:space="0" w:color="auto"/>
            </w:tcBorders>
            <w:shd w:val="clear" w:color="auto" w:fill="EAEAEA"/>
            <w:tcMar>
              <w:left w:w="40" w:type="dxa"/>
              <w:bottom w:w="17" w:type="dxa"/>
              <w:right w:w="40" w:type="dxa"/>
            </w:tcMar>
          </w:tcPr>
          <w:p w14:paraId="72E66576"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Número de requisito</w:t>
            </w:r>
          </w:p>
        </w:tc>
        <w:tc>
          <w:tcPr>
            <w:tcW w:w="5906" w:type="dxa"/>
            <w:gridSpan w:val="3"/>
            <w:tcBorders>
              <w:left w:val="double" w:sz="4" w:space="0" w:color="auto"/>
              <w:right w:val="single" w:sz="4" w:space="0" w:color="auto"/>
            </w:tcBorders>
            <w:tcMar>
              <w:left w:w="40" w:type="dxa"/>
              <w:bottom w:w="17" w:type="dxa"/>
              <w:right w:w="40" w:type="dxa"/>
            </w:tcMar>
          </w:tcPr>
          <w:p w14:paraId="0BCF6565"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r>
            <w:r w:rsidRPr="007E6B65">
              <w:rPr>
                <w:rFonts w:asciiTheme="minorHAnsi" w:hAnsiTheme="minorHAnsi" w:cstheme="minorHAnsi"/>
                <w:lang w:val="es-ES" w:eastAsia="es-ES"/>
              </w:rPr>
              <w:instrText xml:space="preserve"> MACROBUTTON </w:instrText>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RF 06</w:t>
            </w:r>
          </w:p>
        </w:tc>
      </w:tr>
      <w:tr w:rsidR="007E6B65" w:rsidRPr="007E6B65" w14:paraId="4CBD56FF" w14:textId="77777777" w:rsidTr="007E6B65">
        <w:tc>
          <w:tcPr>
            <w:tcW w:w="2490" w:type="dxa"/>
            <w:tcBorders>
              <w:right w:val="double" w:sz="4" w:space="0" w:color="auto"/>
            </w:tcBorders>
            <w:shd w:val="clear" w:color="auto" w:fill="EAEAEA"/>
            <w:tcMar>
              <w:left w:w="40" w:type="dxa"/>
              <w:bottom w:w="17" w:type="dxa"/>
              <w:right w:w="40" w:type="dxa"/>
            </w:tcMar>
          </w:tcPr>
          <w:p w14:paraId="528F62F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906" w:type="dxa"/>
            <w:gridSpan w:val="3"/>
            <w:tcBorders>
              <w:left w:val="double" w:sz="4" w:space="0" w:color="auto"/>
              <w:right w:val="single" w:sz="4" w:space="0" w:color="auto"/>
            </w:tcBorders>
            <w:tcMar>
              <w:left w:w="40" w:type="dxa"/>
              <w:bottom w:w="17" w:type="dxa"/>
              <w:right w:w="40" w:type="dxa"/>
            </w:tcMar>
          </w:tcPr>
          <w:p w14:paraId="61D53E21"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Registro de Diagnóstico y Servicios</w:t>
            </w:r>
          </w:p>
        </w:tc>
      </w:tr>
      <w:tr w:rsidR="007E6B65" w:rsidRPr="007E6B65" w14:paraId="031B12BC" w14:textId="77777777" w:rsidTr="007E6B65">
        <w:tc>
          <w:tcPr>
            <w:tcW w:w="2490" w:type="dxa"/>
            <w:tcBorders>
              <w:right w:val="double" w:sz="4" w:space="0" w:color="auto"/>
            </w:tcBorders>
            <w:shd w:val="clear" w:color="auto" w:fill="EAEAEA"/>
            <w:tcMar>
              <w:left w:w="40" w:type="dxa"/>
              <w:bottom w:w="17" w:type="dxa"/>
              <w:right w:w="40" w:type="dxa"/>
            </w:tcMar>
          </w:tcPr>
          <w:p w14:paraId="16BF5AC4"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906" w:type="dxa"/>
            <w:gridSpan w:val="3"/>
            <w:tcBorders>
              <w:left w:val="double" w:sz="4" w:space="0" w:color="auto"/>
              <w:right w:val="single" w:sz="4" w:space="0" w:color="auto"/>
            </w:tcBorders>
            <w:tcMar>
              <w:left w:w="40" w:type="dxa"/>
              <w:bottom w:w="17" w:type="dxa"/>
              <w:right w:w="40" w:type="dxa"/>
            </w:tcMar>
          </w:tcPr>
          <w:p w14:paraId="4609DAC8" w14:textId="77777777" w:rsidR="007E6B65" w:rsidRPr="007E6B65" w:rsidRDefault="007E6B65" w:rsidP="003729C8">
            <w:pPr>
              <w:rPr>
                <w:rFonts w:asciiTheme="minorHAnsi" w:eastAsia="SimSun" w:hAnsiTheme="minorHAnsi" w:cstheme="minorHAnsi"/>
                <w:color w:val="000000"/>
                <w:lang w:val="es-ES" w:eastAsia="ja-JP"/>
              </w:rPr>
            </w:pPr>
            <w:r w:rsidRPr="007E6B65">
              <w:rPr>
                <w:rFonts w:asciiTheme="minorHAnsi" w:eastAsia="SimSun" w:hAnsiTheme="minorHAnsi" w:cstheme="minorHAnsi"/>
                <w:color w:val="000000"/>
                <w:lang w:val="es-ES" w:eastAsia="ja-JP"/>
              </w:rPr>
              <w:t>El sistema debe permitir a los técnicos ingresar los detalles del diagnóstico, la mano de obra realizada y las observaciones técnicas dentro de la orden asignada.</w:t>
            </w:r>
          </w:p>
        </w:tc>
      </w:tr>
      <w:tr w:rsidR="007E6B65" w:rsidRPr="007E6B65" w14:paraId="2E6463CA" w14:textId="77777777" w:rsidTr="007E6B65">
        <w:tc>
          <w:tcPr>
            <w:tcW w:w="2490" w:type="dxa"/>
            <w:tcBorders>
              <w:right w:val="double" w:sz="4" w:space="0" w:color="auto"/>
            </w:tcBorders>
            <w:shd w:val="clear" w:color="auto" w:fill="EAEAEA"/>
            <w:tcMar>
              <w:left w:w="40" w:type="dxa"/>
              <w:bottom w:w="17" w:type="dxa"/>
              <w:right w:w="40" w:type="dxa"/>
            </w:tcMar>
          </w:tcPr>
          <w:p w14:paraId="40AA753D"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800" w:type="dxa"/>
            <w:tcBorders>
              <w:left w:val="double" w:sz="4" w:space="0" w:color="auto"/>
            </w:tcBorders>
            <w:tcMar>
              <w:left w:w="40" w:type="dxa"/>
              <w:bottom w:w="17" w:type="dxa"/>
              <w:right w:w="40" w:type="dxa"/>
            </w:tcMar>
          </w:tcPr>
          <w:p w14:paraId="66606ED1"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Requisito</w:t>
            </w:r>
          </w:p>
        </w:tc>
        <w:tc>
          <w:tcPr>
            <w:tcW w:w="4106" w:type="dxa"/>
            <w:gridSpan w:val="2"/>
            <w:tcBorders>
              <w:right w:val="single" w:sz="4" w:space="0" w:color="auto"/>
            </w:tcBorders>
          </w:tcPr>
          <w:p w14:paraId="1C88279D"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2"/>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Restricción</w:t>
            </w:r>
          </w:p>
        </w:tc>
      </w:tr>
      <w:tr w:rsidR="007E6B65" w:rsidRPr="007E6B65" w14:paraId="4BB4206F" w14:textId="77777777" w:rsidTr="007E6B65">
        <w:tc>
          <w:tcPr>
            <w:tcW w:w="2490" w:type="dxa"/>
            <w:tcBorders>
              <w:right w:val="double" w:sz="4" w:space="0" w:color="auto"/>
            </w:tcBorders>
            <w:shd w:val="clear" w:color="auto" w:fill="EAEAEA"/>
            <w:tcMar>
              <w:left w:w="40" w:type="dxa"/>
              <w:bottom w:w="17" w:type="dxa"/>
              <w:right w:w="40" w:type="dxa"/>
            </w:tcMar>
          </w:tcPr>
          <w:p w14:paraId="5C55073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800" w:type="dxa"/>
            <w:tcBorders>
              <w:left w:val="double" w:sz="4" w:space="0" w:color="auto"/>
              <w:right w:val="nil"/>
            </w:tcBorders>
            <w:tcMar>
              <w:left w:w="40" w:type="dxa"/>
              <w:bottom w:w="17" w:type="dxa"/>
              <w:right w:w="40" w:type="dxa"/>
            </w:tcMar>
          </w:tcPr>
          <w:p w14:paraId="4503743E"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Alta/Esencial</w:t>
            </w:r>
          </w:p>
        </w:tc>
        <w:tc>
          <w:tcPr>
            <w:tcW w:w="2221" w:type="dxa"/>
            <w:tcBorders>
              <w:left w:val="nil"/>
              <w:right w:val="nil"/>
            </w:tcBorders>
          </w:tcPr>
          <w:p w14:paraId="308F5A7F"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Media/Deseado</w:t>
            </w:r>
          </w:p>
        </w:tc>
        <w:tc>
          <w:tcPr>
            <w:tcW w:w="1884" w:type="dxa"/>
            <w:tcBorders>
              <w:left w:val="nil"/>
              <w:right w:val="single" w:sz="4" w:space="0" w:color="auto"/>
            </w:tcBorders>
          </w:tcPr>
          <w:p w14:paraId="068F8A2A"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Baja/Opcional</w:t>
            </w:r>
          </w:p>
        </w:tc>
      </w:tr>
    </w:tbl>
    <w:p w14:paraId="584D1E7C" w14:textId="77777777" w:rsidR="007E6B65" w:rsidRPr="007E6B65" w:rsidRDefault="007E6B65" w:rsidP="007E6B65">
      <w:pPr>
        <w:ind w:left="360"/>
        <w:rPr>
          <w:rFonts w:asciiTheme="minorHAnsi" w:hAnsiTheme="minorHAnsi" w:cstheme="minorHAnsi"/>
          <w:iCs/>
          <w:color w:val="0000FF"/>
          <w:sz w:val="22"/>
          <w:szCs w:val="22"/>
          <w:lang w:val="es-ES" w:eastAsia="es-ES"/>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2079"/>
        <w:gridCol w:w="1985"/>
      </w:tblGrid>
      <w:tr w:rsidR="007E6B65" w:rsidRPr="007E6B65" w14:paraId="628B4EB4" w14:textId="77777777" w:rsidTr="007E6B65">
        <w:tc>
          <w:tcPr>
            <w:tcW w:w="2490" w:type="dxa"/>
            <w:tcBorders>
              <w:right w:val="double" w:sz="4" w:space="0" w:color="auto"/>
            </w:tcBorders>
            <w:shd w:val="clear" w:color="auto" w:fill="EAEAEA"/>
            <w:tcMar>
              <w:left w:w="40" w:type="dxa"/>
              <w:bottom w:w="17" w:type="dxa"/>
              <w:right w:w="40" w:type="dxa"/>
            </w:tcMar>
          </w:tcPr>
          <w:p w14:paraId="219764E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Número de requisito</w:t>
            </w:r>
          </w:p>
        </w:tc>
        <w:tc>
          <w:tcPr>
            <w:tcW w:w="5864" w:type="dxa"/>
            <w:gridSpan w:val="3"/>
            <w:tcBorders>
              <w:left w:val="double" w:sz="4" w:space="0" w:color="auto"/>
              <w:right w:val="single" w:sz="4" w:space="0" w:color="auto"/>
            </w:tcBorders>
            <w:tcMar>
              <w:left w:w="40" w:type="dxa"/>
              <w:bottom w:w="17" w:type="dxa"/>
              <w:right w:w="40" w:type="dxa"/>
            </w:tcMar>
          </w:tcPr>
          <w:p w14:paraId="48077E76"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r>
            <w:r w:rsidRPr="007E6B65">
              <w:rPr>
                <w:rFonts w:asciiTheme="minorHAnsi" w:hAnsiTheme="minorHAnsi" w:cstheme="minorHAnsi"/>
                <w:lang w:val="es-ES" w:eastAsia="es-ES"/>
              </w:rPr>
              <w:instrText xml:space="preserve"> MACROBUTTON </w:instrText>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RF 07</w:t>
            </w:r>
          </w:p>
        </w:tc>
      </w:tr>
      <w:tr w:rsidR="007E6B65" w:rsidRPr="007E6B65" w14:paraId="73922D22" w14:textId="77777777" w:rsidTr="007E6B65">
        <w:tc>
          <w:tcPr>
            <w:tcW w:w="2490" w:type="dxa"/>
            <w:tcBorders>
              <w:right w:val="double" w:sz="4" w:space="0" w:color="auto"/>
            </w:tcBorders>
            <w:shd w:val="clear" w:color="auto" w:fill="EAEAEA"/>
            <w:tcMar>
              <w:left w:w="40" w:type="dxa"/>
              <w:bottom w:w="17" w:type="dxa"/>
              <w:right w:w="40" w:type="dxa"/>
            </w:tcMar>
          </w:tcPr>
          <w:p w14:paraId="1557476E"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864" w:type="dxa"/>
            <w:gridSpan w:val="3"/>
            <w:tcBorders>
              <w:left w:val="double" w:sz="4" w:space="0" w:color="auto"/>
              <w:right w:val="single" w:sz="4" w:space="0" w:color="auto"/>
            </w:tcBorders>
            <w:tcMar>
              <w:left w:w="40" w:type="dxa"/>
              <w:bottom w:w="17" w:type="dxa"/>
              <w:right w:w="40" w:type="dxa"/>
            </w:tcMar>
          </w:tcPr>
          <w:p w14:paraId="505BF9FD" w14:textId="77777777" w:rsidR="007E6B65" w:rsidRPr="007E6B65" w:rsidRDefault="007E6B65" w:rsidP="003729C8">
            <w:pPr>
              <w:tabs>
                <w:tab w:val="left" w:pos="1620"/>
              </w:tabs>
              <w:rPr>
                <w:rFonts w:asciiTheme="minorHAnsi" w:hAnsiTheme="minorHAnsi" w:cstheme="minorHAnsi"/>
                <w:lang w:val="es-ES" w:eastAsia="es-ES"/>
              </w:rPr>
            </w:pPr>
            <w:r w:rsidRPr="007E6B65">
              <w:rPr>
                <w:rFonts w:asciiTheme="minorHAnsi" w:hAnsiTheme="minorHAnsi" w:cstheme="minorHAnsi"/>
                <w:lang w:val="es-ES" w:eastAsia="es-ES"/>
              </w:rPr>
              <w:t>Trazabilidad y Cambio de Estados</w:t>
            </w:r>
          </w:p>
        </w:tc>
      </w:tr>
      <w:tr w:rsidR="007E6B65" w:rsidRPr="007E6B65" w14:paraId="1B6CA7CB" w14:textId="77777777" w:rsidTr="007E6B65">
        <w:tc>
          <w:tcPr>
            <w:tcW w:w="2490" w:type="dxa"/>
            <w:tcBorders>
              <w:right w:val="double" w:sz="4" w:space="0" w:color="auto"/>
            </w:tcBorders>
            <w:shd w:val="clear" w:color="auto" w:fill="EAEAEA"/>
            <w:tcMar>
              <w:left w:w="40" w:type="dxa"/>
              <w:bottom w:w="17" w:type="dxa"/>
              <w:right w:w="40" w:type="dxa"/>
            </w:tcMar>
          </w:tcPr>
          <w:p w14:paraId="49DA6378"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864" w:type="dxa"/>
            <w:gridSpan w:val="3"/>
            <w:tcBorders>
              <w:left w:val="double" w:sz="4" w:space="0" w:color="auto"/>
              <w:right w:val="single" w:sz="4" w:space="0" w:color="auto"/>
            </w:tcBorders>
            <w:tcMar>
              <w:left w:w="40" w:type="dxa"/>
              <w:bottom w:w="17" w:type="dxa"/>
              <w:right w:w="40" w:type="dxa"/>
            </w:tcMar>
          </w:tcPr>
          <w:p w14:paraId="5A26BEA5" w14:textId="77777777" w:rsidR="007E6B65" w:rsidRPr="007E6B65" w:rsidRDefault="007E6B65" w:rsidP="003729C8">
            <w:pPr>
              <w:rPr>
                <w:rFonts w:asciiTheme="minorHAnsi" w:eastAsia="SimSun" w:hAnsiTheme="minorHAnsi" w:cstheme="minorHAnsi"/>
                <w:color w:val="000000"/>
                <w:lang w:val="es-ES" w:eastAsia="ja-JP"/>
              </w:rPr>
            </w:pPr>
            <w:r w:rsidRPr="007E6B65">
              <w:rPr>
                <w:rFonts w:asciiTheme="minorHAnsi" w:eastAsia="SimSun" w:hAnsiTheme="minorHAnsi" w:cstheme="minorHAnsi"/>
                <w:color w:val="000000"/>
                <w:lang w:val="es-ES" w:eastAsia="ja-JP"/>
              </w:rPr>
              <w:t>El sistema debe permitir actualizar el ciclo de vida de la orden (Pendiente, En Proceso, En Espera de Repuestos, Finalizado, Entregado) registrando la fecha y usuario que realizó el cambio.</w:t>
            </w:r>
          </w:p>
        </w:tc>
      </w:tr>
      <w:tr w:rsidR="007E6B65" w:rsidRPr="007E6B65" w14:paraId="6A5AA4FB" w14:textId="77777777" w:rsidTr="007E6B65">
        <w:tc>
          <w:tcPr>
            <w:tcW w:w="2490" w:type="dxa"/>
            <w:tcBorders>
              <w:right w:val="double" w:sz="4" w:space="0" w:color="auto"/>
            </w:tcBorders>
            <w:shd w:val="clear" w:color="auto" w:fill="EAEAEA"/>
            <w:tcMar>
              <w:left w:w="40" w:type="dxa"/>
              <w:bottom w:w="17" w:type="dxa"/>
              <w:right w:w="40" w:type="dxa"/>
            </w:tcMar>
          </w:tcPr>
          <w:p w14:paraId="326DE725"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800" w:type="dxa"/>
            <w:tcBorders>
              <w:left w:val="double" w:sz="4" w:space="0" w:color="auto"/>
            </w:tcBorders>
            <w:tcMar>
              <w:left w:w="40" w:type="dxa"/>
              <w:bottom w:w="17" w:type="dxa"/>
              <w:right w:w="40" w:type="dxa"/>
            </w:tcMar>
          </w:tcPr>
          <w:p w14:paraId="3D494C76"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Requisito</w:t>
            </w:r>
          </w:p>
        </w:tc>
        <w:tc>
          <w:tcPr>
            <w:tcW w:w="4064" w:type="dxa"/>
            <w:gridSpan w:val="2"/>
            <w:tcBorders>
              <w:right w:val="single" w:sz="4" w:space="0" w:color="auto"/>
            </w:tcBorders>
          </w:tcPr>
          <w:p w14:paraId="4007126D"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2"/>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Restricción</w:t>
            </w:r>
          </w:p>
        </w:tc>
      </w:tr>
      <w:tr w:rsidR="007E6B65" w:rsidRPr="007E6B65" w14:paraId="389A883C" w14:textId="77777777" w:rsidTr="007E6B65">
        <w:tc>
          <w:tcPr>
            <w:tcW w:w="2490" w:type="dxa"/>
            <w:tcBorders>
              <w:right w:val="double" w:sz="4" w:space="0" w:color="auto"/>
            </w:tcBorders>
            <w:shd w:val="clear" w:color="auto" w:fill="EAEAEA"/>
            <w:tcMar>
              <w:left w:w="40" w:type="dxa"/>
              <w:bottom w:w="17" w:type="dxa"/>
              <w:right w:w="40" w:type="dxa"/>
            </w:tcMar>
          </w:tcPr>
          <w:p w14:paraId="327812AB"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800" w:type="dxa"/>
            <w:tcBorders>
              <w:left w:val="double" w:sz="4" w:space="0" w:color="auto"/>
              <w:right w:val="nil"/>
            </w:tcBorders>
            <w:tcMar>
              <w:left w:w="40" w:type="dxa"/>
              <w:bottom w:w="17" w:type="dxa"/>
              <w:right w:w="40" w:type="dxa"/>
            </w:tcMar>
          </w:tcPr>
          <w:p w14:paraId="4370E9A9"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Alta/Esencial</w:t>
            </w:r>
          </w:p>
        </w:tc>
        <w:tc>
          <w:tcPr>
            <w:tcW w:w="2079" w:type="dxa"/>
            <w:tcBorders>
              <w:left w:val="nil"/>
              <w:right w:val="nil"/>
            </w:tcBorders>
          </w:tcPr>
          <w:p w14:paraId="5DC0D36E"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Media/Deseado</w:t>
            </w:r>
          </w:p>
        </w:tc>
        <w:tc>
          <w:tcPr>
            <w:tcW w:w="1985" w:type="dxa"/>
            <w:tcBorders>
              <w:left w:val="nil"/>
              <w:right w:val="single" w:sz="4" w:space="0" w:color="auto"/>
            </w:tcBorders>
          </w:tcPr>
          <w:p w14:paraId="497C1766"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Baja/Opcional</w:t>
            </w:r>
          </w:p>
        </w:tc>
      </w:tr>
    </w:tbl>
    <w:p w14:paraId="1B693A05" w14:textId="77777777" w:rsidR="007E6B65" w:rsidRPr="007E6B65" w:rsidRDefault="007E6B65" w:rsidP="007E6B65">
      <w:pPr>
        <w:ind w:left="360"/>
        <w:rPr>
          <w:rFonts w:asciiTheme="minorHAnsi" w:hAnsiTheme="minorHAnsi" w:cstheme="minorHAnsi"/>
          <w:iCs/>
          <w:color w:val="0000FF"/>
          <w:sz w:val="22"/>
          <w:szCs w:val="22"/>
          <w:lang w:val="es-ES" w:eastAsia="es-ES"/>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2079"/>
        <w:gridCol w:w="1985"/>
      </w:tblGrid>
      <w:tr w:rsidR="007E6B65" w:rsidRPr="007E6B65" w14:paraId="38F05294" w14:textId="77777777" w:rsidTr="007E6B65">
        <w:tc>
          <w:tcPr>
            <w:tcW w:w="2490" w:type="dxa"/>
            <w:tcBorders>
              <w:right w:val="double" w:sz="4" w:space="0" w:color="auto"/>
            </w:tcBorders>
            <w:shd w:val="clear" w:color="auto" w:fill="EAEAEA"/>
            <w:tcMar>
              <w:left w:w="40" w:type="dxa"/>
              <w:bottom w:w="17" w:type="dxa"/>
              <w:right w:w="40" w:type="dxa"/>
            </w:tcMar>
          </w:tcPr>
          <w:p w14:paraId="2EE38B96"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Número de requisito</w:t>
            </w:r>
          </w:p>
        </w:tc>
        <w:tc>
          <w:tcPr>
            <w:tcW w:w="5864" w:type="dxa"/>
            <w:gridSpan w:val="3"/>
            <w:tcBorders>
              <w:left w:val="double" w:sz="4" w:space="0" w:color="auto"/>
              <w:right w:val="single" w:sz="4" w:space="0" w:color="auto"/>
            </w:tcBorders>
            <w:tcMar>
              <w:left w:w="40" w:type="dxa"/>
              <w:bottom w:w="17" w:type="dxa"/>
              <w:right w:w="40" w:type="dxa"/>
            </w:tcMar>
          </w:tcPr>
          <w:p w14:paraId="6A6ED50D"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r>
            <w:r w:rsidRPr="007E6B65">
              <w:rPr>
                <w:rFonts w:asciiTheme="minorHAnsi" w:hAnsiTheme="minorHAnsi" w:cstheme="minorHAnsi"/>
                <w:lang w:val="es-ES" w:eastAsia="es-ES"/>
              </w:rPr>
              <w:instrText xml:space="preserve"> MACROBUTTON </w:instrText>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RF 08</w:t>
            </w:r>
          </w:p>
        </w:tc>
      </w:tr>
      <w:tr w:rsidR="007E6B65" w:rsidRPr="007E6B65" w14:paraId="416963A8" w14:textId="77777777" w:rsidTr="007E6B65">
        <w:tc>
          <w:tcPr>
            <w:tcW w:w="2490" w:type="dxa"/>
            <w:tcBorders>
              <w:right w:val="double" w:sz="4" w:space="0" w:color="auto"/>
            </w:tcBorders>
            <w:shd w:val="clear" w:color="auto" w:fill="EAEAEA"/>
            <w:tcMar>
              <w:left w:w="40" w:type="dxa"/>
              <w:bottom w:w="17" w:type="dxa"/>
              <w:right w:w="40" w:type="dxa"/>
            </w:tcMar>
          </w:tcPr>
          <w:p w14:paraId="769CBF18"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864" w:type="dxa"/>
            <w:gridSpan w:val="3"/>
            <w:tcBorders>
              <w:left w:val="double" w:sz="4" w:space="0" w:color="auto"/>
              <w:right w:val="single" w:sz="4" w:space="0" w:color="auto"/>
            </w:tcBorders>
            <w:tcMar>
              <w:left w:w="40" w:type="dxa"/>
              <w:bottom w:w="17" w:type="dxa"/>
              <w:right w:w="40" w:type="dxa"/>
            </w:tcMar>
          </w:tcPr>
          <w:p w14:paraId="765BF8E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Gestión de Inventario de Repuestos</w:t>
            </w:r>
          </w:p>
        </w:tc>
      </w:tr>
      <w:tr w:rsidR="007E6B65" w:rsidRPr="007E6B65" w14:paraId="3FBA01B5" w14:textId="77777777" w:rsidTr="007E6B65">
        <w:tc>
          <w:tcPr>
            <w:tcW w:w="2490" w:type="dxa"/>
            <w:tcBorders>
              <w:right w:val="double" w:sz="4" w:space="0" w:color="auto"/>
            </w:tcBorders>
            <w:shd w:val="clear" w:color="auto" w:fill="EAEAEA"/>
            <w:tcMar>
              <w:left w:w="40" w:type="dxa"/>
              <w:bottom w:w="17" w:type="dxa"/>
              <w:right w:w="40" w:type="dxa"/>
            </w:tcMar>
          </w:tcPr>
          <w:p w14:paraId="0320E97E"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864" w:type="dxa"/>
            <w:gridSpan w:val="3"/>
            <w:tcBorders>
              <w:left w:val="double" w:sz="4" w:space="0" w:color="auto"/>
              <w:right w:val="single" w:sz="4" w:space="0" w:color="auto"/>
            </w:tcBorders>
            <w:tcMar>
              <w:left w:w="40" w:type="dxa"/>
              <w:bottom w:w="17" w:type="dxa"/>
              <w:right w:w="40" w:type="dxa"/>
            </w:tcMar>
          </w:tcPr>
          <w:p w14:paraId="20AA48DD" w14:textId="77777777" w:rsidR="007E6B65" w:rsidRPr="007E6B65" w:rsidRDefault="007E6B65" w:rsidP="003729C8">
            <w:pPr>
              <w:rPr>
                <w:rFonts w:asciiTheme="minorHAnsi" w:eastAsia="SimSun" w:hAnsiTheme="minorHAnsi" w:cstheme="minorHAnsi"/>
                <w:color w:val="000000"/>
                <w:lang w:val="es-ES" w:eastAsia="ja-JP"/>
              </w:rPr>
            </w:pPr>
            <w:r w:rsidRPr="007E6B65">
              <w:rPr>
                <w:rFonts w:asciiTheme="minorHAnsi" w:eastAsia="SimSun" w:hAnsiTheme="minorHAnsi" w:cstheme="minorHAnsi"/>
                <w:color w:val="000000"/>
                <w:lang w:val="es-ES" w:eastAsia="ja-JP"/>
              </w:rPr>
              <w:t>El sistema debe permitir la administración del catálogo de repuestos, incluyendo la creación de nuevos ítems, actualización de precios y ajuste manual de stock.</w:t>
            </w:r>
          </w:p>
        </w:tc>
      </w:tr>
      <w:tr w:rsidR="007E6B65" w:rsidRPr="007E6B65" w14:paraId="0FA40744" w14:textId="77777777" w:rsidTr="007E6B65">
        <w:tc>
          <w:tcPr>
            <w:tcW w:w="2490" w:type="dxa"/>
            <w:tcBorders>
              <w:right w:val="double" w:sz="4" w:space="0" w:color="auto"/>
            </w:tcBorders>
            <w:shd w:val="clear" w:color="auto" w:fill="EAEAEA"/>
            <w:tcMar>
              <w:left w:w="40" w:type="dxa"/>
              <w:bottom w:w="17" w:type="dxa"/>
              <w:right w:w="40" w:type="dxa"/>
            </w:tcMar>
          </w:tcPr>
          <w:p w14:paraId="5DE048CE"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800" w:type="dxa"/>
            <w:tcBorders>
              <w:left w:val="double" w:sz="4" w:space="0" w:color="auto"/>
            </w:tcBorders>
            <w:tcMar>
              <w:left w:w="40" w:type="dxa"/>
              <w:bottom w:w="17" w:type="dxa"/>
              <w:right w:w="40" w:type="dxa"/>
            </w:tcMar>
          </w:tcPr>
          <w:p w14:paraId="0055EEB1"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Requisito</w:t>
            </w:r>
          </w:p>
        </w:tc>
        <w:tc>
          <w:tcPr>
            <w:tcW w:w="4064" w:type="dxa"/>
            <w:gridSpan w:val="2"/>
            <w:tcBorders>
              <w:right w:val="single" w:sz="4" w:space="0" w:color="auto"/>
            </w:tcBorders>
          </w:tcPr>
          <w:p w14:paraId="7BB2A655"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Restricción</w:t>
            </w:r>
          </w:p>
        </w:tc>
      </w:tr>
      <w:tr w:rsidR="007E6B65" w:rsidRPr="007E6B65" w14:paraId="39E8B603" w14:textId="77777777" w:rsidTr="007E6B65">
        <w:tc>
          <w:tcPr>
            <w:tcW w:w="2490" w:type="dxa"/>
            <w:tcBorders>
              <w:right w:val="double" w:sz="4" w:space="0" w:color="auto"/>
            </w:tcBorders>
            <w:shd w:val="clear" w:color="auto" w:fill="EAEAEA"/>
            <w:tcMar>
              <w:left w:w="40" w:type="dxa"/>
              <w:bottom w:w="17" w:type="dxa"/>
              <w:right w:w="40" w:type="dxa"/>
            </w:tcMar>
          </w:tcPr>
          <w:p w14:paraId="22B76B49"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800" w:type="dxa"/>
            <w:tcBorders>
              <w:left w:val="double" w:sz="4" w:space="0" w:color="auto"/>
              <w:right w:val="nil"/>
            </w:tcBorders>
            <w:tcMar>
              <w:left w:w="40" w:type="dxa"/>
              <w:bottom w:w="17" w:type="dxa"/>
              <w:right w:w="40" w:type="dxa"/>
            </w:tcMar>
          </w:tcPr>
          <w:p w14:paraId="719B901B"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Alta/Esencial</w:t>
            </w:r>
          </w:p>
        </w:tc>
        <w:tc>
          <w:tcPr>
            <w:tcW w:w="2079" w:type="dxa"/>
            <w:tcBorders>
              <w:left w:val="nil"/>
              <w:right w:val="nil"/>
            </w:tcBorders>
          </w:tcPr>
          <w:p w14:paraId="77F44BA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4"/>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Media/Deseado</w:t>
            </w:r>
          </w:p>
        </w:tc>
        <w:tc>
          <w:tcPr>
            <w:tcW w:w="1985" w:type="dxa"/>
            <w:tcBorders>
              <w:left w:val="nil"/>
              <w:right w:val="single" w:sz="4" w:space="0" w:color="auto"/>
            </w:tcBorders>
          </w:tcPr>
          <w:p w14:paraId="72080D07"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Baja/Opcional</w:t>
            </w:r>
          </w:p>
        </w:tc>
      </w:tr>
    </w:tbl>
    <w:p w14:paraId="2F9B5D4B" w14:textId="77777777" w:rsidR="007E6B65" w:rsidRPr="007E6B65" w:rsidRDefault="007E6B65" w:rsidP="007E6B65">
      <w:pPr>
        <w:rPr>
          <w:rFonts w:asciiTheme="minorHAnsi" w:hAnsiTheme="minorHAnsi" w:cstheme="minorHAnsi"/>
          <w:iCs/>
          <w:color w:val="0000FF"/>
          <w:sz w:val="22"/>
          <w:szCs w:val="22"/>
          <w:lang w:val="es-ES" w:eastAsia="es-ES"/>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2079"/>
        <w:gridCol w:w="1985"/>
      </w:tblGrid>
      <w:tr w:rsidR="007E6B65" w:rsidRPr="007E6B65" w14:paraId="21A93D6C" w14:textId="77777777" w:rsidTr="007E6B65">
        <w:tc>
          <w:tcPr>
            <w:tcW w:w="2490" w:type="dxa"/>
            <w:tcBorders>
              <w:right w:val="double" w:sz="4" w:space="0" w:color="auto"/>
            </w:tcBorders>
            <w:shd w:val="clear" w:color="auto" w:fill="EAEAEA"/>
            <w:tcMar>
              <w:left w:w="40" w:type="dxa"/>
              <w:bottom w:w="17" w:type="dxa"/>
              <w:right w:w="40" w:type="dxa"/>
            </w:tcMar>
          </w:tcPr>
          <w:p w14:paraId="7656D5AB"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Número de requisito</w:t>
            </w:r>
          </w:p>
        </w:tc>
        <w:tc>
          <w:tcPr>
            <w:tcW w:w="5864" w:type="dxa"/>
            <w:gridSpan w:val="3"/>
            <w:tcBorders>
              <w:left w:val="double" w:sz="4" w:space="0" w:color="auto"/>
              <w:right w:val="single" w:sz="4" w:space="0" w:color="auto"/>
            </w:tcBorders>
            <w:tcMar>
              <w:left w:w="40" w:type="dxa"/>
              <w:bottom w:w="17" w:type="dxa"/>
              <w:right w:w="40" w:type="dxa"/>
            </w:tcMar>
          </w:tcPr>
          <w:p w14:paraId="7C4FEFA3"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r>
            <w:r w:rsidRPr="007E6B65">
              <w:rPr>
                <w:rFonts w:asciiTheme="minorHAnsi" w:hAnsiTheme="minorHAnsi" w:cstheme="minorHAnsi"/>
                <w:lang w:val="es-ES" w:eastAsia="es-ES"/>
              </w:rPr>
              <w:instrText xml:space="preserve"> MACROBUTTON </w:instrText>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RF 09</w:t>
            </w:r>
          </w:p>
        </w:tc>
      </w:tr>
      <w:tr w:rsidR="007E6B65" w:rsidRPr="007E6B65" w14:paraId="3F59F79F" w14:textId="77777777" w:rsidTr="007E6B65">
        <w:tc>
          <w:tcPr>
            <w:tcW w:w="2490" w:type="dxa"/>
            <w:tcBorders>
              <w:right w:val="double" w:sz="4" w:space="0" w:color="auto"/>
            </w:tcBorders>
            <w:shd w:val="clear" w:color="auto" w:fill="EAEAEA"/>
            <w:tcMar>
              <w:left w:w="40" w:type="dxa"/>
              <w:bottom w:w="17" w:type="dxa"/>
              <w:right w:w="40" w:type="dxa"/>
            </w:tcMar>
          </w:tcPr>
          <w:p w14:paraId="74A61FCA"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864" w:type="dxa"/>
            <w:gridSpan w:val="3"/>
            <w:tcBorders>
              <w:left w:val="double" w:sz="4" w:space="0" w:color="auto"/>
              <w:right w:val="single" w:sz="4" w:space="0" w:color="auto"/>
            </w:tcBorders>
            <w:tcMar>
              <w:left w:w="40" w:type="dxa"/>
              <w:bottom w:w="17" w:type="dxa"/>
              <w:right w:w="40" w:type="dxa"/>
            </w:tcMar>
          </w:tcPr>
          <w:p w14:paraId="241E7422"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Consumo de Repuestos en Órdenes</w:t>
            </w:r>
          </w:p>
        </w:tc>
      </w:tr>
      <w:tr w:rsidR="007E6B65" w:rsidRPr="007E6B65" w14:paraId="49091FE7" w14:textId="77777777" w:rsidTr="007E6B65">
        <w:tc>
          <w:tcPr>
            <w:tcW w:w="2490" w:type="dxa"/>
            <w:tcBorders>
              <w:right w:val="double" w:sz="4" w:space="0" w:color="auto"/>
            </w:tcBorders>
            <w:shd w:val="clear" w:color="auto" w:fill="EAEAEA"/>
            <w:tcMar>
              <w:left w:w="40" w:type="dxa"/>
              <w:bottom w:w="17" w:type="dxa"/>
              <w:right w:w="40" w:type="dxa"/>
            </w:tcMar>
          </w:tcPr>
          <w:p w14:paraId="797D5C3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864" w:type="dxa"/>
            <w:gridSpan w:val="3"/>
            <w:tcBorders>
              <w:left w:val="double" w:sz="4" w:space="0" w:color="auto"/>
              <w:right w:val="single" w:sz="4" w:space="0" w:color="auto"/>
            </w:tcBorders>
            <w:tcMar>
              <w:left w:w="40" w:type="dxa"/>
              <w:bottom w:w="17" w:type="dxa"/>
              <w:right w:w="40" w:type="dxa"/>
            </w:tcMar>
          </w:tcPr>
          <w:p w14:paraId="594862F4" w14:textId="77777777" w:rsidR="007E6B65" w:rsidRPr="007E6B65" w:rsidRDefault="007E6B65" w:rsidP="003729C8">
            <w:pPr>
              <w:rPr>
                <w:rFonts w:asciiTheme="minorHAnsi" w:eastAsia="SimSun" w:hAnsiTheme="minorHAnsi" w:cstheme="minorHAnsi"/>
                <w:color w:val="000000"/>
                <w:lang w:val="es-ES" w:eastAsia="ja-JP"/>
              </w:rPr>
            </w:pPr>
            <w:r w:rsidRPr="007E6B65">
              <w:rPr>
                <w:rFonts w:asciiTheme="minorHAnsi" w:eastAsia="SimSun" w:hAnsiTheme="minorHAnsi" w:cstheme="minorHAnsi"/>
                <w:color w:val="000000"/>
                <w:lang w:val="es-ES" w:eastAsia="ja-JP"/>
              </w:rPr>
              <w:t>El sistema debe permitir agregar repuestos a una orden de trabajo, descontando automáticamente las unidades utilizadas del stock general del inventario.</w:t>
            </w:r>
          </w:p>
        </w:tc>
      </w:tr>
      <w:tr w:rsidR="007E6B65" w:rsidRPr="007E6B65" w14:paraId="30553D0A" w14:textId="77777777" w:rsidTr="007E6B65">
        <w:tc>
          <w:tcPr>
            <w:tcW w:w="2490" w:type="dxa"/>
            <w:tcBorders>
              <w:right w:val="double" w:sz="4" w:space="0" w:color="auto"/>
            </w:tcBorders>
            <w:shd w:val="clear" w:color="auto" w:fill="EAEAEA"/>
            <w:tcMar>
              <w:left w:w="40" w:type="dxa"/>
              <w:bottom w:w="17" w:type="dxa"/>
              <w:right w:w="40" w:type="dxa"/>
            </w:tcMar>
          </w:tcPr>
          <w:p w14:paraId="7E19C505"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800" w:type="dxa"/>
            <w:tcBorders>
              <w:left w:val="double" w:sz="4" w:space="0" w:color="auto"/>
            </w:tcBorders>
            <w:tcMar>
              <w:left w:w="40" w:type="dxa"/>
              <w:bottom w:w="17" w:type="dxa"/>
              <w:right w:w="40" w:type="dxa"/>
            </w:tcMar>
          </w:tcPr>
          <w:p w14:paraId="3DA8446E"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Requisito</w:t>
            </w:r>
          </w:p>
        </w:tc>
        <w:tc>
          <w:tcPr>
            <w:tcW w:w="4064" w:type="dxa"/>
            <w:gridSpan w:val="2"/>
            <w:tcBorders>
              <w:right w:val="single" w:sz="4" w:space="0" w:color="auto"/>
            </w:tcBorders>
          </w:tcPr>
          <w:p w14:paraId="7B561449"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Restricción</w:t>
            </w:r>
          </w:p>
        </w:tc>
      </w:tr>
      <w:tr w:rsidR="007E6B65" w:rsidRPr="007E6B65" w14:paraId="6F4F317F" w14:textId="77777777" w:rsidTr="007E6B65">
        <w:tc>
          <w:tcPr>
            <w:tcW w:w="2490" w:type="dxa"/>
            <w:tcBorders>
              <w:right w:val="double" w:sz="4" w:space="0" w:color="auto"/>
            </w:tcBorders>
            <w:shd w:val="clear" w:color="auto" w:fill="EAEAEA"/>
            <w:tcMar>
              <w:left w:w="40" w:type="dxa"/>
              <w:bottom w:w="17" w:type="dxa"/>
              <w:right w:w="40" w:type="dxa"/>
            </w:tcMar>
          </w:tcPr>
          <w:p w14:paraId="511380A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800" w:type="dxa"/>
            <w:tcBorders>
              <w:left w:val="double" w:sz="4" w:space="0" w:color="auto"/>
              <w:right w:val="nil"/>
            </w:tcBorders>
            <w:tcMar>
              <w:left w:w="40" w:type="dxa"/>
              <w:bottom w:w="17" w:type="dxa"/>
              <w:right w:w="40" w:type="dxa"/>
            </w:tcMar>
          </w:tcPr>
          <w:p w14:paraId="743C30BB"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Alta/Esencial</w:t>
            </w:r>
          </w:p>
        </w:tc>
        <w:tc>
          <w:tcPr>
            <w:tcW w:w="2079" w:type="dxa"/>
            <w:tcBorders>
              <w:left w:val="nil"/>
              <w:right w:val="nil"/>
            </w:tcBorders>
          </w:tcPr>
          <w:p w14:paraId="44266580"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4"/>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Media/Deseado</w:t>
            </w:r>
          </w:p>
        </w:tc>
        <w:tc>
          <w:tcPr>
            <w:tcW w:w="1985" w:type="dxa"/>
            <w:tcBorders>
              <w:left w:val="nil"/>
              <w:right w:val="single" w:sz="4" w:space="0" w:color="auto"/>
            </w:tcBorders>
          </w:tcPr>
          <w:p w14:paraId="1010CB2D"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Baja/Opcional</w:t>
            </w:r>
          </w:p>
        </w:tc>
      </w:tr>
    </w:tbl>
    <w:p w14:paraId="4C2ABF29" w14:textId="3CECAFE2" w:rsidR="003C2C82" w:rsidRDefault="003C2C82" w:rsidP="007E6B65">
      <w:pPr>
        <w:rPr>
          <w:rFonts w:asciiTheme="minorHAnsi" w:hAnsiTheme="minorHAnsi" w:cstheme="minorHAnsi"/>
          <w:iCs/>
          <w:color w:val="0000FF"/>
          <w:sz w:val="22"/>
          <w:szCs w:val="22"/>
          <w:lang w:val="es-ES" w:eastAsia="es-ES"/>
        </w:rPr>
      </w:pPr>
    </w:p>
    <w:p w14:paraId="5F243476" w14:textId="77777777" w:rsidR="003C2C82" w:rsidRDefault="003C2C82">
      <w:pPr>
        <w:suppressAutoHyphens w:val="0"/>
        <w:rPr>
          <w:rFonts w:asciiTheme="minorHAnsi" w:hAnsiTheme="minorHAnsi" w:cstheme="minorHAnsi"/>
          <w:iCs/>
          <w:color w:val="0000FF"/>
          <w:sz w:val="22"/>
          <w:szCs w:val="22"/>
          <w:lang w:val="es-ES" w:eastAsia="es-ES"/>
        </w:rPr>
      </w:pPr>
      <w:r>
        <w:rPr>
          <w:rFonts w:asciiTheme="minorHAnsi" w:hAnsiTheme="minorHAnsi" w:cstheme="minorHAnsi"/>
          <w:iCs/>
          <w:color w:val="0000FF"/>
          <w:sz w:val="22"/>
          <w:szCs w:val="22"/>
          <w:lang w:val="es-ES" w:eastAsia="es-ES"/>
        </w:rPr>
        <w:br w:type="page"/>
      </w:r>
    </w:p>
    <w:p w14:paraId="7835A44A" w14:textId="77777777" w:rsidR="007E6B65" w:rsidRPr="007E6B65" w:rsidRDefault="007E6B65" w:rsidP="007E6B65">
      <w:pPr>
        <w:rPr>
          <w:rFonts w:asciiTheme="minorHAnsi" w:hAnsiTheme="minorHAnsi" w:cstheme="minorHAnsi"/>
          <w:iCs/>
          <w:color w:val="0000FF"/>
          <w:sz w:val="22"/>
          <w:szCs w:val="22"/>
          <w:lang w:val="es-ES" w:eastAsia="es-ES"/>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3"/>
        <w:gridCol w:w="1784"/>
        <w:gridCol w:w="2142"/>
        <w:gridCol w:w="1985"/>
      </w:tblGrid>
      <w:tr w:rsidR="007E6B65" w:rsidRPr="007E6B65" w14:paraId="526E0C2C" w14:textId="77777777" w:rsidTr="003C2C82">
        <w:tc>
          <w:tcPr>
            <w:tcW w:w="2443" w:type="dxa"/>
            <w:tcBorders>
              <w:right w:val="double" w:sz="4" w:space="0" w:color="auto"/>
            </w:tcBorders>
            <w:shd w:val="clear" w:color="auto" w:fill="EAEAEA"/>
            <w:tcMar>
              <w:left w:w="40" w:type="dxa"/>
              <w:bottom w:w="17" w:type="dxa"/>
              <w:right w:w="40" w:type="dxa"/>
            </w:tcMar>
          </w:tcPr>
          <w:p w14:paraId="1EF462A3" w14:textId="77777777" w:rsidR="007E6B65" w:rsidRPr="007E6B65" w:rsidRDefault="007E6B65" w:rsidP="003729C8">
            <w:pPr>
              <w:rPr>
                <w:rFonts w:asciiTheme="minorHAnsi" w:hAnsiTheme="minorHAnsi" w:cstheme="minorHAnsi"/>
                <w:iCs/>
                <w:sz w:val="22"/>
                <w:szCs w:val="22"/>
                <w:lang w:val="es-ES" w:eastAsia="es-ES"/>
              </w:rPr>
            </w:pPr>
            <w:r w:rsidRPr="007E6B65">
              <w:rPr>
                <w:rFonts w:asciiTheme="minorHAnsi" w:hAnsiTheme="minorHAnsi" w:cstheme="minorHAnsi"/>
                <w:iCs/>
                <w:sz w:val="22"/>
                <w:szCs w:val="22"/>
                <w:lang w:val="es-ES" w:eastAsia="es-ES"/>
              </w:rPr>
              <w:t>Número de requisito</w:t>
            </w:r>
          </w:p>
        </w:tc>
        <w:tc>
          <w:tcPr>
            <w:tcW w:w="5911" w:type="dxa"/>
            <w:gridSpan w:val="3"/>
            <w:tcBorders>
              <w:left w:val="double" w:sz="4" w:space="0" w:color="auto"/>
              <w:right w:val="single" w:sz="4" w:space="0" w:color="auto"/>
            </w:tcBorders>
            <w:tcMar>
              <w:left w:w="40" w:type="dxa"/>
              <w:bottom w:w="17" w:type="dxa"/>
              <w:right w:w="40" w:type="dxa"/>
            </w:tcMar>
          </w:tcPr>
          <w:p w14:paraId="2078B96B" w14:textId="77777777" w:rsidR="007E6B65" w:rsidRPr="007E6B65" w:rsidRDefault="007E6B65" w:rsidP="003729C8">
            <w:pPr>
              <w:rPr>
                <w:rFonts w:asciiTheme="minorHAnsi" w:hAnsiTheme="minorHAnsi" w:cstheme="minorHAnsi"/>
                <w:sz w:val="22"/>
                <w:szCs w:val="22"/>
                <w:lang w:val="es-ES" w:eastAsia="es-ES"/>
              </w:rPr>
            </w:pPr>
            <w:r w:rsidRPr="007E6B65">
              <w:rPr>
                <w:rFonts w:asciiTheme="minorHAnsi" w:hAnsiTheme="minorHAnsi" w:cstheme="minorHAnsi"/>
                <w:sz w:val="22"/>
                <w:szCs w:val="22"/>
                <w:lang w:val="es-ES" w:eastAsia="es-ES"/>
              </w:rPr>
              <w:fldChar w:fldCharType="begin"/>
            </w:r>
            <w:r w:rsidRPr="007E6B65">
              <w:rPr>
                <w:rFonts w:asciiTheme="minorHAnsi" w:hAnsiTheme="minorHAnsi" w:cstheme="minorHAnsi"/>
                <w:sz w:val="22"/>
                <w:szCs w:val="22"/>
                <w:lang w:val="es-ES" w:eastAsia="es-ES"/>
              </w:rPr>
              <w:instrText xml:space="preserve"> MACROBUTTON </w:instrText>
            </w:r>
            <w:r w:rsidRPr="007E6B65">
              <w:rPr>
                <w:rFonts w:asciiTheme="minorHAnsi" w:hAnsiTheme="minorHAnsi" w:cstheme="minorHAnsi"/>
                <w:sz w:val="22"/>
                <w:szCs w:val="22"/>
                <w:lang w:val="es-ES" w:eastAsia="es-ES"/>
              </w:rPr>
              <w:fldChar w:fldCharType="end"/>
            </w:r>
            <w:r w:rsidRPr="007E6B65">
              <w:rPr>
                <w:rFonts w:asciiTheme="minorHAnsi" w:hAnsiTheme="minorHAnsi" w:cstheme="minorHAnsi"/>
                <w:sz w:val="22"/>
                <w:szCs w:val="22"/>
                <w:lang w:val="es-ES" w:eastAsia="es-ES"/>
              </w:rPr>
              <w:t>RF 10</w:t>
            </w:r>
          </w:p>
        </w:tc>
      </w:tr>
      <w:tr w:rsidR="007E6B65" w:rsidRPr="007E6B65" w14:paraId="0BF3A2EF" w14:textId="77777777" w:rsidTr="003C2C82">
        <w:tc>
          <w:tcPr>
            <w:tcW w:w="2443" w:type="dxa"/>
            <w:tcBorders>
              <w:right w:val="double" w:sz="4" w:space="0" w:color="auto"/>
            </w:tcBorders>
            <w:shd w:val="clear" w:color="auto" w:fill="EAEAEA"/>
            <w:tcMar>
              <w:left w:w="40" w:type="dxa"/>
              <w:bottom w:w="17" w:type="dxa"/>
              <w:right w:w="40" w:type="dxa"/>
            </w:tcMar>
          </w:tcPr>
          <w:p w14:paraId="62D5C6B4" w14:textId="77777777" w:rsidR="007E6B65" w:rsidRPr="007E6B65" w:rsidRDefault="007E6B65" w:rsidP="003729C8">
            <w:pPr>
              <w:rPr>
                <w:rFonts w:asciiTheme="minorHAnsi" w:hAnsiTheme="minorHAnsi" w:cstheme="minorHAnsi"/>
                <w:iCs/>
                <w:sz w:val="22"/>
                <w:szCs w:val="22"/>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911" w:type="dxa"/>
            <w:gridSpan w:val="3"/>
            <w:tcBorders>
              <w:left w:val="double" w:sz="4" w:space="0" w:color="auto"/>
              <w:right w:val="single" w:sz="4" w:space="0" w:color="auto"/>
            </w:tcBorders>
            <w:tcMar>
              <w:left w:w="40" w:type="dxa"/>
              <w:bottom w:w="17" w:type="dxa"/>
              <w:right w:w="40" w:type="dxa"/>
            </w:tcMar>
          </w:tcPr>
          <w:p w14:paraId="3E34D59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Alertas de Inventario Crítico</w:t>
            </w:r>
          </w:p>
        </w:tc>
      </w:tr>
      <w:tr w:rsidR="007E6B65" w:rsidRPr="007E6B65" w14:paraId="7AE9A13B" w14:textId="77777777" w:rsidTr="003C2C82">
        <w:tc>
          <w:tcPr>
            <w:tcW w:w="2443" w:type="dxa"/>
            <w:tcBorders>
              <w:right w:val="double" w:sz="4" w:space="0" w:color="auto"/>
            </w:tcBorders>
            <w:shd w:val="clear" w:color="auto" w:fill="EAEAEA"/>
            <w:tcMar>
              <w:left w:w="40" w:type="dxa"/>
              <w:bottom w:w="17" w:type="dxa"/>
              <w:right w:w="40" w:type="dxa"/>
            </w:tcMar>
          </w:tcPr>
          <w:p w14:paraId="1CBE5576"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911" w:type="dxa"/>
            <w:gridSpan w:val="3"/>
            <w:tcBorders>
              <w:left w:val="double" w:sz="4" w:space="0" w:color="auto"/>
              <w:right w:val="single" w:sz="4" w:space="0" w:color="auto"/>
            </w:tcBorders>
            <w:tcMar>
              <w:left w:w="40" w:type="dxa"/>
              <w:bottom w:w="17" w:type="dxa"/>
              <w:right w:w="40" w:type="dxa"/>
            </w:tcMar>
          </w:tcPr>
          <w:p w14:paraId="4CE150E8"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El sistema debe notificar visualmente al administrador cuando la cantidad de un repuesto descienda por debajo del stock mínimo configurado.</w:t>
            </w:r>
          </w:p>
        </w:tc>
      </w:tr>
      <w:tr w:rsidR="007E6B65" w:rsidRPr="007E6B65" w14:paraId="2208EF31" w14:textId="77777777" w:rsidTr="003C2C82">
        <w:tc>
          <w:tcPr>
            <w:tcW w:w="2443" w:type="dxa"/>
            <w:tcBorders>
              <w:right w:val="double" w:sz="4" w:space="0" w:color="auto"/>
            </w:tcBorders>
            <w:shd w:val="clear" w:color="auto" w:fill="EAEAEA"/>
            <w:tcMar>
              <w:left w:w="40" w:type="dxa"/>
              <w:bottom w:w="17" w:type="dxa"/>
              <w:right w:w="40" w:type="dxa"/>
            </w:tcMar>
          </w:tcPr>
          <w:p w14:paraId="6FDB432D"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784" w:type="dxa"/>
            <w:tcBorders>
              <w:left w:val="double" w:sz="4" w:space="0" w:color="auto"/>
            </w:tcBorders>
            <w:tcMar>
              <w:left w:w="40" w:type="dxa"/>
              <w:bottom w:w="17" w:type="dxa"/>
              <w:right w:w="40" w:type="dxa"/>
            </w:tcMar>
          </w:tcPr>
          <w:p w14:paraId="49AD012B"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Requisito</w:t>
            </w:r>
          </w:p>
        </w:tc>
        <w:tc>
          <w:tcPr>
            <w:tcW w:w="4127" w:type="dxa"/>
            <w:gridSpan w:val="2"/>
            <w:tcBorders>
              <w:right w:val="single" w:sz="4" w:space="0" w:color="auto"/>
            </w:tcBorders>
          </w:tcPr>
          <w:p w14:paraId="0D12B726"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2"/>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Restricción</w:t>
            </w:r>
          </w:p>
        </w:tc>
      </w:tr>
      <w:tr w:rsidR="007E6B65" w:rsidRPr="007E6B65" w14:paraId="64B67A0A" w14:textId="77777777" w:rsidTr="003C2C82">
        <w:tc>
          <w:tcPr>
            <w:tcW w:w="2443" w:type="dxa"/>
            <w:tcBorders>
              <w:right w:val="double" w:sz="4" w:space="0" w:color="auto"/>
            </w:tcBorders>
            <w:shd w:val="clear" w:color="auto" w:fill="EAEAEA"/>
            <w:tcMar>
              <w:left w:w="40" w:type="dxa"/>
              <w:bottom w:w="17" w:type="dxa"/>
              <w:right w:w="40" w:type="dxa"/>
            </w:tcMar>
          </w:tcPr>
          <w:p w14:paraId="4BCD0218"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784" w:type="dxa"/>
            <w:tcBorders>
              <w:left w:val="double" w:sz="4" w:space="0" w:color="auto"/>
              <w:right w:val="nil"/>
            </w:tcBorders>
            <w:tcMar>
              <w:left w:w="40" w:type="dxa"/>
              <w:bottom w:w="17" w:type="dxa"/>
              <w:right w:w="40" w:type="dxa"/>
            </w:tcMar>
          </w:tcPr>
          <w:p w14:paraId="12D61DA6"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val="0"/>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Alta/Esencial</w:t>
            </w:r>
          </w:p>
        </w:tc>
        <w:tc>
          <w:tcPr>
            <w:tcW w:w="2142" w:type="dxa"/>
            <w:tcBorders>
              <w:left w:val="nil"/>
              <w:right w:val="nil"/>
            </w:tcBorders>
          </w:tcPr>
          <w:p w14:paraId="3B3C355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Media/Deseado</w:t>
            </w:r>
          </w:p>
        </w:tc>
        <w:tc>
          <w:tcPr>
            <w:tcW w:w="1985" w:type="dxa"/>
            <w:tcBorders>
              <w:left w:val="nil"/>
              <w:right w:val="single" w:sz="4" w:space="0" w:color="auto"/>
            </w:tcBorders>
          </w:tcPr>
          <w:p w14:paraId="0FD7CBEA"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Baja/Opcional</w:t>
            </w:r>
          </w:p>
        </w:tc>
      </w:tr>
    </w:tbl>
    <w:p w14:paraId="4774CE03" w14:textId="77777777" w:rsidR="007E6B65" w:rsidRPr="007E6B65" w:rsidRDefault="007E6B65" w:rsidP="007E6B65">
      <w:pPr>
        <w:rPr>
          <w:rFonts w:asciiTheme="minorHAnsi" w:hAnsiTheme="minorHAnsi" w:cstheme="minorHAnsi"/>
          <w:iCs/>
          <w:color w:val="0000FF"/>
          <w:sz w:val="22"/>
          <w:szCs w:val="22"/>
          <w:lang w:val="es-ES" w:eastAsia="es-ES"/>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3"/>
        <w:gridCol w:w="1784"/>
        <w:gridCol w:w="2142"/>
        <w:gridCol w:w="1985"/>
      </w:tblGrid>
      <w:tr w:rsidR="007E6B65" w:rsidRPr="007E6B65" w14:paraId="52928A70" w14:textId="77777777" w:rsidTr="003C2C82">
        <w:tc>
          <w:tcPr>
            <w:tcW w:w="2443" w:type="dxa"/>
            <w:tcBorders>
              <w:right w:val="double" w:sz="4" w:space="0" w:color="auto"/>
            </w:tcBorders>
            <w:shd w:val="clear" w:color="auto" w:fill="EAEAEA"/>
            <w:tcMar>
              <w:left w:w="40" w:type="dxa"/>
              <w:bottom w:w="17" w:type="dxa"/>
              <w:right w:w="40" w:type="dxa"/>
            </w:tcMar>
          </w:tcPr>
          <w:p w14:paraId="67103702"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Número de requisito</w:t>
            </w:r>
          </w:p>
        </w:tc>
        <w:tc>
          <w:tcPr>
            <w:tcW w:w="5911" w:type="dxa"/>
            <w:gridSpan w:val="3"/>
            <w:tcBorders>
              <w:left w:val="double" w:sz="4" w:space="0" w:color="auto"/>
              <w:right w:val="single" w:sz="4" w:space="0" w:color="auto"/>
            </w:tcBorders>
            <w:tcMar>
              <w:left w:w="40" w:type="dxa"/>
              <w:bottom w:w="17" w:type="dxa"/>
              <w:right w:w="40" w:type="dxa"/>
            </w:tcMar>
          </w:tcPr>
          <w:p w14:paraId="741B3378"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r>
            <w:r w:rsidRPr="007E6B65">
              <w:rPr>
                <w:rFonts w:asciiTheme="minorHAnsi" w:hAnsiTheme="minorHAnsi" w:cstheme="minorHAnsi"/>
                <w:lang w:val="es-ES" w:eastAsia="es-ES"/>
              </w:rPr>
              <w:instrText xml:space="preserve"> MACROBUTTON </w:instrText>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RF 11</w:t>
            </w:r>
          </w:p>
        </w:tc>
      </w:tr>
      <w:tr w:rsidR="007E6B65" w:rsidRPr="007E6B65" w14:paraId="060B8829" w14:textId="77777777" w:rsidTr="003C2C82">
        <w:tc>
          <w:tcPr>
            <w:tcW w:w="2443" w:type="dxa"/>
            <w:tcBorders>
              <w:right w:val="double" w:sz="4" w:space="0" w:color="auto"/>
            </w:tcBorders>
            <w:shd w:val="clear" w:color="auto" w:fill="EAEAEA"/>
            <w:tcMar>
              <w:left w:w="40" w:type="dxa"/>
              <w:bottom w:w="17" w:type="dxa"/>
              <w:right w:w="40" w:type="dxa"/>
            </w:tcMar>
          </w:tcPr>
          <w:p w14:paraId="5AD5D0AA"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911" w:type="dxa"/>
            <w:gridSpan w:val="3"/>
            <w:tcBorders>
              <w:left w:val="double" w:sz="4" w:space="0" w:color="auto"/>
              <w:right w:val="single" w:sz="4" w:space="0" w:color="auto"/>
            </w:tcBorders>
            <w:tcMar>
              <w:left w:w="40" w:type="dxa"/>
              <w:bottom w:w="17" w:type="dxa"/>
              <w:right w:w="40" w:type="dxa"/>
            </w:tcMar>
          </w:tcPr>
          <w:p w14:paraId="57B2EBC3" w14:textId="77777777" w:rsidR="007E6B65" w:rsidRPr="007E6B65" w:rsidRDefault="007E6B65" w:rsidP="003729C8">
            <w:pPr>
              <w:rPr>
                <w:rFonts w:asciiTheme="minorHAnsi" w:eastAsia="SimSun" w:hAnsiTheme="minorHAnsi" w:cstheme="minorHAnsi"/>
                <w:color w:val="000000"/>
                <w:lang w:val="es-ES" w:eastAsia="ja-JP"/>
              </w:rPr>
            </w:pPr>
            <w:r w:rsidRPr="007E6B65">
              <w:rPr>
                <w:rFonts w:asciiTheme="minorHAnsi" w:eastAsia="SimSun" w:hAnsiTheme="minorHAnsi" w:cstheme="minorHAnsi"/>
                <w:color w:val="000000"/>
                <w:lang w:val="es-ES" w:eastAsia="ja-JP"/>
              </w:rPr>
              <w:t>Consulta de Historial del Vehículo</w:t>
            </w:r>
          </w:p>
        </w:tc>
      </w:tr>
      <w:tr w:rsidR="007E6B65" w:rsidRPr="007E6B65" w14:paraId="1D0E60D5" w14:textId="77777777" w:rsidTr="003C2C82">
        <w:tc>
          <w:tcPr>
            <w:tcW w:w="2443" w:type="dxa"/>
            <w:tcBorders>
              <w:right w:val="double" w:sz="4" w:space="0" w:color="auto"/>
            </w:tcBorders>
            <w:shd w:val="clear" w:color="auto" w:fill="EAEAEA"/>
            <w:tcMar>
              <w:left w:w="40" w:type="dxa"/>
              <w:bottom w:w="17" w:type="dxa"/>
              <w:right w:w="40" w:type="dxa"/>
            </w:tcMar>
          </w:tcPr>
          <w:p w14:paraId="03734B17"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911" w:type="dxa"/>
            <w:gridSpan w:val="3"/>
            <w:tcBorders>
              <w:left w:val="double" w:sz="4" w:space="0" w:color="auto"/>
              <w:right w:val="single" w:sz="4" w:space="0" w:color="auto"/>
            </w:tcBorders>
            <w:tcMar>
              <w:left w:w="40" w:type="dxa"/>
              <w:bottom w:w="17" w:type="dxa"/>
              <w:right w:w="40" w:type="dxa"/>
            </w:tcMar>
          </w:tcPr>
          <w:p w14:paraId="79145BB0" w14:textId="77777777" w:rsidR="007E6B65" w:rsidRPr="007E6B65" w:rsidRDefault="007E6B65" w:rsidP="003729C8">
            <w:pPr>
              <w:rPr>
                <w:rFonts w:asciiTheme="minorHAnsi" w:eastAsia="SimSun" w:hAnsiTheme="minorHAnsi" w:cstheme="minorHAnsi"/>
                <w:color w:val="000000"/>
                <w:lang w:val="es-ES" w:eastAsia="ja-JP"/>
              </w:rPr>
            </w:pPr>
            <w:r w:rsidRPr="007E6B65">
              <w:rPr>
                <w:rFonts w:asciiTheme="minorHAnsi" w:eastAsia="SimSun" w:hAnsiTheme="minorHAnsi" w:cstheme="minorHAnsi"/>
                <w:color w:val="000000"/>
                <w:lang w:val="es-ES" w:eastAsia="ja-JP"/>
              </w:rPr>
              <w:t>El sistema debe mostrar una vista consolidada de todas las órdenes de servicio pasadas asociadas a un vehículo específico para referencia técnica.</w:t>
            </w:r>
          </w:p>
        </w:tc>
      </w:tr>
      <w:tr w:rsidR="007E6B65" w:rsidRPr="007E6B65" w14:paraId="0C53D79D" w14:textId="77777777" w:rsidTr="003C2C82">
        <w:tc>
          <w:tcPr>
            <w:tcW w:w="2443" w:type="dxa"/>
            <w:tcBorders>
              <w:right w:val="double" w:sz="4" w:space="0" w:color="auto"/>
            </w:tcBorders>
            <w:shd w:val="clear" w:color="auto" w:fill="EAEAEA"/>
            <w:tcMar>
              <w:left w:w="40" w:type="dxa"/>
              <w:bottom w:w="17" w:type="dxa"/>
              <w:right w:w="40" w:type="dxa"/>
            </w:tcMar>
          </w:tcPr>
          <w:p w14:paraId="4BA58273"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784" w:type="dxa"/>
            <w:tcBorders>
              <w:left w:val="double" w:sz="4" w:space="0" w:color="auto"/>
            </w:tcBorders>
            <w:tcMar>
              <w:left w:w="40" w:type="dxa"/>
              <w:bottom w:w="17" w:type="dxa"/>
              <w:right w:w="40" w:type="dxa"/>
            </w:tcMar>
          </w:tcPr>
          <w:p w14:paraId="278A6306"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Requisito</w:t>
            </w:r>
          </w:p>
        </w:tc>
        <w:tc>
          <w:tcPr>
            <w:tcW w:w="4127" w:type="dxa"/>
            <w:gridSpan w:val="2"/>
            <w:tcBorders>
              <w:right w:val="single" w:sz="4" w:space="0" w:color="auto"/>
            </w:tcBorders>
          </w:tcPr>
          <w:p w14:paraId="0305B094"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2"/>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Restricción</w:t>
            </w:r>
          </w:p>
        </w:tc>
      </w:tr>
      <w:tr w:rsidR="007E6B65" w:rsidRPr="007E6B65" w14:paraId="78D16AA8" w14:textId="77777777" w:rsidTr="003C2C82">
        <w:tc>
          <w:tcPr>
            <w:tcW w:w="2443" w:type="dxa"/>
            <w:tcBorders>
              <w:right w:val="double" w:sz="4" w:space="0" w:color="auto"/>
            </w:tcBorders>
            <w:shd w:val="clear" w:color="auto" w:fill="EAEAEA"/>
            <w:tcMar>
              <w:left w:w="40" w:type="dxa"/>
              <w:bottom w:w="17" w:type="dxa"/>
              <w:right w:w="40" w:type="dxa"/>
            </w:tcMar>
          </w:tcPr>
          <w:p w14:paraId="07835E35"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784" w:type="dxa"/>
            <w:tcBorders>
              <w:left w:val="double" w:sz="4" w:space="0" w:color="auto"/>
              <w:right w:val="nil"/>
            </w:tcBorders>
            <w:tcMar>
              <w:left w:w="40" w:type="dxa"/>
              <w:bottom w:w="17" w:type="dxa"/>
              <w:right w:w="40" w:type="dxa"/>
            </w:tcMar>
          </w:tcPr>
          <w:p w14:paraId="55C1DC41"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Alta/Esencial</w:t>
            </w:r>
          </w:p>
        </w:tc>
        <w:tc>
          <w:tcPr>
            <w:tcW w:w="2142" w:type="dxa"/>
            <w:tcBorders>
              <w:left w:val="nil"/>
              <w:right w:val="nil"/>
            </w:tcBorders>
          </w:tcPr>
          <w:p w14:paraId="092B7F5D"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Media/Deseado</w:t>
            </w:r>
          </w:p>
        </w:tc>
        <w:tc>
          <w:tcPr>
            <w:tcW w:w="1985" w:type="dxa"/>
            <w:tcBorders>
              <w:left w:val="nil"/>
              <w:right w:val="single" w:sz="4" w:space="0" w:color="auto"/>
            </w:tcBorders>
          </w:tcPr>
          <w:p w14:paraId="64C1C5E2"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Baja/Opcional</w:t>
            </w:r>
          </w:p>
        </w:tc>
      </w:tr>
    </w:tbl>
    <w:p w14:paraId="14F59D07" w14:textId="77777777" w:rsidR="007E6B65" w:rsidRPr="007E6B65" w:rsidRDefault="007E6B65" w:rsidP="007E6B65">
      <w:pPr>
        <w:ind w:left="360"/>
        <w:rPr>
          <w:rFonts w:asciiTheme="minorHAnsi" w:hAnsiTheme="minorHAnsi" w:cstheme="minorHAnsi"/>
          <w:iCs/>
          <w:color w:val="0000FF"/>
          <w:sz w:val="22"/>
          <w:szCs w:val="22"/>
          <w:lang w:val="es-ES" w:eastAsia="es-ES"/>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2079"/>
        <w:gridCol w:w="1985"/>
      </w:tblGrid>
      <w:tr w:rsidR="007E6B65" w:rsidRPr="007E6B65" w14:paraId="4CE46680" w14:textId="77777777" w:rsidTr="003C2C82">
        <w:tc>
          <w:tcPr>
            <w:tcW w:w="2490" w:type="dxa"/>
            <w:tcBorders>
              <w:right w:val="double" w:sz="4" w:space="0" w:color="auto"/>
            </w:tcBorders>
            <w:shd w:val="clear" w:color="auto" w:fill="EAEAEA"/>
            <w:tcMar>
              <w:left w:w="40" w:type="dxa"/>
              <w:bottom w:w="17" w:type="dxa"/>
              <w:right w:w="40" w:type="dxa"/>
            </w:tcMar>
          </w:tcPr>
          <w:p w14:paraId="2D95E1E5"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Número de requisito</w:t>
            </w:r>
          </w:p>
        </w:tc>
        <w:tc>
          <w:tcPr>
            <w:tcW w:w="5864" w:type="dxa"/>
            <w:gridSpan w:val="3"/>
            <w:tcBorders>
              <w:left w:val="double" w:sz="4" w:space="0" w:color="auto"/>
              <w:right w:val="single" w:sz="4" w:space="0" w:color="auto"/>
            </w:tcBorders>
            <w:tcMar>
              <w:left w:w="40" w:type="dxa"/>
              <w:bottom w:w="17" w:type="dxa"/>
              <w:right w:w="40" w:type="dxa"/>
            </w:tcMar>
          </w:tcPr>
          <w:p w14:paraId="6A07EB8D"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r>
            <w:r w:rsidRPr="007E6B65">
              <w:rPr>
                <w:rFonts w:asciiTheme="minorHAnsi" w:hAnsiTheme="minorHAnsi" w:cstheme="minorHAnsi"/>
                <w:lang w:val="es-ES" w:eastAsia="es-ES"/>
              </w:rPr>
              <w:instrText xml:space="preserve"> MACROBUTTON </w:instrText>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RF 12</w:t>
            </w:r>
          </w:p>
        </w:tc>
      </w:tr>
      <w:tr w:rsidR="007E6B65" w:rsidRPr="007E6B65" w14:paraId="5BAB7FA5" w14:textId="77777777" w:rsidTr="003C2C82">
        <w:tc>
          <w:tcPr>
            <w:tcW w:w="2490" w:type="dxa"/>
            <w:tcBorders>
              <w:right w:val="double" w:sz="4" w:space="0" w:color="auto"/>
            </w:tcBorders>
            <w:shd w:val="clear" w:color="auto" w:fill="EAEAEA"/>
            <w:tcMar>
              <w:left w:w="40" w:type="dxa"/>
              <w:bottom w:w="17" w:type="dxa"/>
              <w:right w:w="40" w:type="dxa"/>
            </w:tcMar>
          </w:tcPr>
          <w:p w14:paraId="713D1403"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864" w:type="dxa"/>
            <w:gridSpan w:val="3"/>
            <w:tcBorders>
              <w:left w:val="double" w:sz="4" w:space="0" w:color="auto"/>
              <w:right w:val="single" w:sz="4" w:space="0" w:color="auto"/>
            </w:tcBorders>
            <w:tcMar>
              <w:left w:w="40" w:type="dxa"/>
              <w:bottom w:w="17" w:type="dxa"/>
              <w:right w:w="40" w:type="dxa"/>
            </w:tcMar>
          </w:tcPr>
          <w:p w14:paraId="4F35BD49"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Generación de Reportes Operativos</w:t>
            </w:r>
          </w:p>
        </w:tc>
      </w:tr>
      <w:tr w:rsidR="007E6B65" w:rsidRPr="007E6B65" w14:paraId="145DBDA7" w14:textId="77777777" w:rsidTr="003C2C82">
        <w:tc>
          <w:tcPr>
            <w:tcW w:w="2490" w:type="dxa"/>
            <w:tcBorders>
              <w:right w:val="double" w:sz="4" w:space="0" w:color="auto"/>
            </w:tcBorders>
            <w:shd w:val="clear" w:color="auto" w:fill="EAEAEA"/>
            <w:tcMar>
              <w:left w:w="40" w:type="dxa"/>
              <w:bottom w:w="17" w:type="dxa"/>
              <w:right w:w="40" w:type="dxa"/>
            </w:tcMar>
          </w:tcPr>
          <w:p w14:paraId="5D4CCCE2"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864" w:type="dxa"/>
            <w:gridSpan w:val="3"/>
            <w:tcBorders>
              <w:left w:val="double" w:sz="4" w:space="0" w:color="auto"/>
              <w:right w:val="single" w:sz="4" w:space="0" w:color="auto"/>
            </w:tcBorders>
            <w:tcMar>
              <w:left w:w="40" w:type="dxa"/>
              <w:bottom w:w="17" w:type="dxa"/>
              <w:right w:w="40" w:type="dxa"/>
            </w:tcMar>
          </w:tcPr>
          <w:p w14:paraId="665CE22D" w14:textId="77777777" w:rsidR="007E6B65" w:rsidRPr="007E6B65" w:rsidRDefault="007E6B65" w:rsidP="003729C8">
            <w:pPr>
              <w:tabs>
                <w:tab w:val="left" w:pos="1880"/>
              </w:tabs>
              <w:rPr>
                <w:rFonts w:asciiTheme="minorHAnsi" w:eastAsia="SimSun" w:hAnsiTheme="minorHAnsi" w:cstheme="minorHAnsi"/>
                <w:color w:val="000000"/>
                <w:lang w:val="es-ES" w:eastAsia="ja-JP"/>
              </w:rPr>
            </w:pPr>
            <w:r w:rsidRPr="007E6B65">
              <w:rPr>
                <w:rFonts w:asciiTheme="minorHAnsi" w:eastAsia="SimSun" w:hAnsiTheme="minorHAnsi" w:cstheme="minorHAnsi"/>
                <w:color w:val="000000"/>
                <w:lang w:eastAsia="ja-JP"/>
              </w:rPr>
              <w:t>El sistema debe permitir generar y exportar reportes sobre órdenes atendidas, productividad de técnicos y movimientos de inventario en rangos de fecha definidos.</w:t>
            </w:r>
          </w:p>
        </w:tc>
      </w:tr>
      <w:tr w:rsidR="007E6B65" w:rsidRPr="007E6B65" w14:paraId="47AA8F15" w14:textId="77777777" w:rsidTr="003C2C82">
        <w:tc>
          <w:tcPr>
            <w:tcW w:w="2490" w:type="dxa"/>
            <w:tcBorders>
              <w:right w:val="double" w:sz="4" w:space="0" w:color="auto"/>
            </w:tcBorders>
            <w:shd w:val="clear" w:color="auto" w:fill="EAEAEA"/>
            <w:tcMar>
              <w:left w:w="40" w:type="dxa"/>
              <w:bottom w:w="17" w:type="dxa"/>
              <w:right w:w="40" w:type="dxa"/>
            </w:tcMar>
          </w:tcPr>
          <w:p w14:paraId="6B417952"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800" w:type="dxa"/>
            <w:tcBorders>
              <w:left w:val="double" w:sz="4" w:space="0" w:color="auto"/>
            </w:tcBorders>
            <w:tcMar>
              <w:left w:w="40" w:type="dxa"/>
              <w:bottom w:w="17" w:type="dxa"/>
              <w:right w:w="40" w:type="dxa"/>
            </w:tcMar>
          </w:tcPr>
          <w:p w14:paraId="49D82DD5"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Requisito</w:t>
            </w:r>
          </w:p>
        </w:tc>
        <w:tc>
          <w:tcPr>
            <w:tcW w:w="4064" w:type="dxa"/>
            <w:gridSpan w:val="2"/>
            <w:tcBorders>
              <w:right w:val="single" w:sz="4" w:space="0" w:color="auto"/>
            </w:tcBorders>
          </w:tcPr>
          <w:p w14:paraId="056325B7"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2"/>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Restricción</w:t>
            </w:r>
          </w:p>
        </w:tc>
      </w:tr>
      <w:tr w:rsidR="007E6B65" w:rsidRPr="007E6B65" w14:paraId="22418B2A" w14:textId="77777777" w:rsidTr="003C2C82">
        <w:tc>
          <w:tcPr>
            <w:tcW w:w="2490" w:type="dxa"/>
            <w:tcBorders>
              <w:right w:val="double" w:sz="4" w:space="0" w:color="auto"/>
            </w:tcBorders>
            <w:shd w:val="clear" w:color="auto" w:fill="EAEAEA"/>
            <w:tcMar>
              <w:left w:w="40" w:type="dxa"/>
              <w:bottom w:w="17" w:type="dxa"/>
              <w:right w:w="40" w:type="dxa"/>
            </w:tcMar>
          </w:tcPr>
          <w:p w14:paraId="753FFBE8"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800" w:type="dxa"/>
            <w:tcBorders>
              <w:left w:val="double" w:sz="4" w:space="0" w:color="auto"/>
              <w:right w:val="nil"/>
            </w:tcBorders>
            <w:tcMar>
              <w:left w:w="40" w:type="dxa"/>
              <w:bottom w:w="17" w:type="dxa"/>
              <w:right w:w="40" w:type="dxa"/>
            </w:tcMar>
          </w:tcPr>
          <w:p w14:paraId="32AFE6F9"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Alta/Esencial</w:t>
            </w:r>
          </w:p>
        </w:tc>
        <w:tc>
          <w:tcPr>
            <w:tcW w:w="2079" w:type="dxa"/>
            <w:tcBorders>
              <w:left w:val="nil"/>
              <w:right w:val="nil"/>
            </w:tcBorders>
          </w:tcPr>
          <w:p w14:paraId="213CA351"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Media/Deseado</w:t>
            </w:r>
          </w:p>
        </w:tc>
        <w:tc>
          <w:tcPr>
            <w:tcW w:w="1985" w:type="dxa"/>
            <w:tcBorders>
              <w:left w:val="nil"/>
              <w:right w:val="single" w:sz="4" w:space="0" w:color="auto"/>
            </w:tcBorders>
          </w:tcPr>
          <w:p w14:paraId="2E52317E"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Baja/Opcional</w:t>
            </w:r>
          </w:p>
        </w:tc>
      </w:tr>
    </w:tbl>
    <w:p w14:paraId="47847C4F" w14:textId="77A28226" w:rsidR="003C2C82" w:rsidRDefault="003C2C82" w:rsidP="007E6B65">
      <w:pPr>
        <w:rPr>
          <w:rFonts w:asciiTheme="minorHAnsi" w:hAnsiTheme="minorHAnsi" w:cstheme="minorHAnsi"/>
          <w:iCs/>
          <w:color w:val="0000FF"/>
          <w:sz w:val="22"/>
          <w:szCs w:val="22"/>
          <w:lang w:val="es-ES" w:eastAsia="es-ES"/>
        </w:rPr>
      </w:pPr>
    </w:p>
    <w:p w14:paraId="3067D3F5" w14:textId="77777777" w:rsidR="003C2C82" w:rsidRDefault="003C2C82">
      <w:pPr>
        <w:suppressAutoHyphens w:val="0"/>
        <w:rPr>
          <w:rFonts w:asciiTheme="minorHAnsi" w:hAnsiTheme="minorHAnsi" w:cstheme="minorHAnsi"/>
          <w:iCs/>
          <w:color w:val="0000FF"/>
          <w:sz w:val="22"/>
          <w:szCs w:val="22"/>
          <w:lang w:val="es-ES" w:eastAsia="es-ES"/>
        </w:rPr>
      </w:pPr>
      <w:r>
        <w:rPr>
          <w:rFonts w:asciiTheme="minorHAnsi" w:hAnsiTheme="minorHAnsi" w:cstheme="minorHAnsi"/>
          <w:iCs/>
          <w:color w:val="0000FF"/>
          <w:sz w:val="22"/>
          <w:szCs w:val="22"/>
          <w:lang w:val="es-ES" w:eastAsia="es-ES"/>
        </w:rPr>
        <w:br w:type="page"/>
      </w:r>
    </w:p>
    <w:p w14:paraId="69E34D48" w14:textId="77777777" w:rsidR="003C2C82" w:rsidRDefault="003C2C82">
      <w:pPr>
        <w:suppressAutoHyphens w:val="0"/>
        <w:rPr>
          <w:rFonts w:asciiTheme="minorHAnsi" w:hAnsiTheme="minorHAnsi" w:cstheme="minorHAnsi"/>
          <w:iCs/>
          <w:color w:val="0000FF"/>
          <w:sz w:val="22"/>
          <w:szCs w:val="22"/>
          <w:lang w:val="es-ES" w:eastAsia="es-ES"/>
        </w:rPr>
      </w:pPr>
    </w:p>
    <w:p w14:paraId="40A1C96D" w14:textId="77777777" w:rsidR="007E6B65" w:rsidRPr="007E6B65" w:rsidRDefault="007E6B65" w:rsidP="007E6B65">
      <w:pPr>
        <w:pStyle w:val="Ttulo2"/>
        <w:numPr>
          <w:ilvl w:val="1"/>
          <w:numId w:val="2"/>
        </w:numPr>
        <w:ind w:left="1418"/>
        <w:rPr>
          <w:rFonts w:asciiTheme="minorHAnsi" w:hAnsiTheme="minorHAnsi" w:cstheme="minorHAnsi"/>
          <w:i w:val="0"/>
          <w:sz w:val="24"/>
        </w:rPr>
      </w:pPr>
      <w:bookmarkStart w:id="26" w:name="_Toc198830702"/>
      <w:bookmarkStart w:id="27" w:name="_Toc203321568"/>
      <w:bookmarkStart w:id="28" w:name="_Toc229945381"/>
      <w:r w:rsidRPr="007E6B65">
        <w:rPr>
          <w:rFonts w:asciiTheme="minorHAnsi" w:hAnsiTheme="minorHAnsi" w:cstheme="minorHAnsi"/>
          <w:i w:val="0"/>
          <w:sz w:val="24"/>
        </w:rPr>
        <w:t>Requerimientos No Funcionales</w:t>
      </w:r>
      <w:bookmarkEnd w:id="26"/>
      <w:bookmarkEnd w:id="27"/>
      <w:bookmarkEnd w:id="28"/>
    </w:p>
    <w:p w14:paraId="1FB58DA5" w14:textId="77777777" w:rsidR="007E6B65" w:rsidRPr="007E6B65" w:rsidRDefault="007E6B65" w:rsidP="007E6B65">
      <w:pPr>
        <w:rPr>
          <w:rFonts w:asciiTheme="minorHAnsi" w:hAnsiTheme="minorHAnsi" w:cstheme="minorHAnsi"/>
        </w:rPr>
      </w:pPr>
    </w:p>
    <w:tbl>
      <w:tblPr>
        <w:tblW w:w="8200"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280"/>
        <w:gridCol w:w="1928"/>
        <w:gridCol w:w="2108"/>
        <w:gridCol w:w="1884"/>
      </w:tblGrid>
      <w:tr w:rsidR="007E6B65" w:rsidRPr="007E6B65" w14:paraId="09A59D2D" w14:textId="77777777" w:rsidTr="003729C8">
        <w:tc>
          <w:tcPr>
            <w:tcW w:w="2280" w:type="dxa"/>
            <w:tcBorders>
              <w:right w:val="double" w:sz="4" w:space="0" w:color="auto"/>
            </w:tcBorders>
            <w:shd w:val="clear" w:color="auto" w:fill="EAEAEA"/>
            <w:tcMar>
              <w:left w:w="40" w:type="dxa"/>
              <w:bottom w:w="17" w:type="dxa"/>
              <w:right w:w="40" w:type="dxa"/>
            </w:tcMar>
          </w:tcPr>
          <w:p w14:paraId="19B93590"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Número de requisito</w:t>
            </w:r>
          </w:p>
        </w:tc>
        <w:tc>
          <w:tcPr>
            <w:tcW w:w="5920" w:type="dxa"/>
            <w:gridSpan w:val="3"/>
            <w:tcBorders>
              <w:left w:val="double" w:sz="4" w:space="0" w:color="auto"/>
              <w:right w:val="single" w:sz="4" w:space="0" w:color="auto"/>
            </w:tcBorders>
            <w:tcMar>
              <w:left w:w="40" w:type="dxa"/>
              <w:bottom w:w="17" w:type="dxa"/>
              <w:right w:w="40" w:type="dxa"/>
            </w:tcMar>
          </w:tcPr>
          <w:p w14:paraId="71489C6B"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r>
            <w:r w:rsidRPr="007E6B65">
              <w:rPr>
                <w:rFonts w:asciiTheme="minorHAnsi" w:hAnsiTheme="minorHAnsi" w:cstheme="minorHAnsi"/>
                <w:lang w:val="es-ES" w:eastAsia="es-ES"/>
              </w:rPr>
              <w:instrText xml:space="preserve"> MACROBUTTON </w:instrText>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RNF 01</w:t>
            </w:r>
          </w:p>
        </w:tc>
      </w:tr>
      <w:tr w:rsidR="007E6B65" w:rsidRPr="007E6B65" w14:paraId="0271AC4B" w14:textId="77777777" w:rsidTr="003729C8">
        <w:tc>
          <w:tcPr>
            <w:tcW w:w="2280" w:type="dxa"/>
            <w:tcBorders>
              <w:right w:val="double" w:sz="4" w:space="0" w:color="auto"/>
            </w:tcBorders>
            <w:shd w:val="clear" w:color="auto" w:fill="EAEAEA"/>
            <w:tcMar>
              <w:left w:w="40" w:type="dxa"/>
              <w:bottom w:w="17" w:type="dxa"/>
              <w:right w:w="40" w:type="dxa"/>
            </w:tcMar>
          </w:tcPr>
          <w:p w14:paraId="318B74D5"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920" w:type="dxa"/>
            <w:gridSpan w:val="3"/>
            <w:tcBorders>
              <w:left w:val="double" w:sz="4" w:space="0" w:color="auto"/>
              <w:right w:val="single" w:sz="4" w:space="0" w:color="auto"/>
            </w:tcBorders>
            <w:tcMar>
              <w:left w:w="40" w:type="dxa"/>
              <w:bottom w:w="17" w:type="dxa"/>
              <w:right w:w="40" w:type="dxa"/>
            </w:tcMar>
          </w:tcPr>
          <w:p w14:paraId="4E0DCCAB"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Disponibilidad</w:t>
            </w:r>
          </w:p>
        </w:tc>
      </w:tr>
      <w:tr w:rsidR="007E6B65" w:rsidRPr="007E6B65" w14:paraId="1824CCD6" w14:textId="77777777" w:rsidTr="003729C8">
        <w:tc>
          <w:tcPr>
            <w:tcW w:w="2280" w:type="dxa"/>
            <w:tcBorders>
              <w:right w:val="double" w:sz="4" w:space="0" w:color="auto"/>
            </w:tcBorders>
            <w:shd w:val="clear" w:color="auto" w:fill="EAEAEA"/>
            <w:tcMar>
              <w:left w:w="40" w:type="dxa"/>
              <w:bottom w:w="17" w:type="dxa"/>
              <w:right w:w="40" w:type="dxa"/>
            </w:tcMar>
          </w:tcPr>
          <w:p w14:paraId="5DEB6980"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920" w:type="dxa"/>
            <w:gridSpan w:val="3"/>
            <w:tcBorders>
              <w:left w:val="double" w:sz="4" w:space="0" w:color="auto"/>
              <w:right w:val="single" w:sz="4" w:space="0" w:color="auto"/>
            </w:tcBorders>
            <w:tcMar>
              <w:left w:w="40" w:type="dxa"/>
              <w:bottom w:w="17" w:type="dxa"/>
              <w:right w:w="40" w:type="dxa"/>
            </w:tcMar>
          </w:tcPr>
          <w:p w14:paraId="2B3B2C72" w14:textId="77777777" w:rsidR="007E6B65" w:rsidRPr="007E6B65" w:rsidRDefault="007E6B65" w:rsidP="003729C8">
            <w:pPr>
              <w:rPr>
                <w:rFonts w:asciiTheme="minorHAnsi" w:eastAsia="SimSun" w:hAnsiTheme="minorHAnsi" w:cstheme="minorHAnsi"/>
                <w:color w:val="000000"/>
                <w:lang w:val="es-ES" w:eastAsia="ja-JP"/>
              </w:rPr>
            </w:pPr>
            <w:r w:rsidRPr="007E6B65">
              <w:rPr>
                <w:rFonts w:asciiTheme="minorHAnsi" w:eastAsia="SimSun" w:hAnsiTheme="minorHAnsi" w:cstheme="minorHAnsi"/>
                <w:color w:val="000000"/>
                <w:lang w:val="es-ES" w:eastAsia="ja-JP"/>
              </w:rPr>
              <w:t>El sistema debe garantizar una disponibilidad operativa del 99.0% durante el horario laboral del taller, minimizando interrupciones.</w:t>
            </w:r>
          </w:p>
        </w:tc>
      </w:tr>
      <w:tr w:rsidR="007E6B65" w:rsidRPr="007E6B65" w14:paraId="4EA9F61A" w14:textId="77777777" w:rsidTr="003729C8">
        <w:tc>
          <w:tcPr>
            <w:tcW w:w="2280" w:type="dxa"/>
            <w:tcBorders>
              <w:right w:val="double" w:sz="4" w:space="0" w:color="auto"/>
            </w:tcBorders>
            <w:shd w:val="clear" w:color="auto" w:fill="EAEAEA"/>
            <w:tcMar>
              <w:left w:w="40" w:type="dxa"/>
              <w:bottom w:w="17" w:type="dxa"/>
              <w:right w:w="40" w:type="dxa"/>
            </w:tcMar>
          </w:tcPr>
          <w:p w14:paraId="56D2E2CA"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928" w:type="dxa"/>
            <w:tcBorders>
              <w:left w:val="double" w:sz="4" w:space="0" w:color="auto"/>
            </w:tcBorders>
            <w:tcMar>
              <w:left w:w="40" w:type="dxa"/>
              <w:bottom w:w="17" w:type="dxa"/>
              <w:right w:w="40" w:type="dxa"/>
            </w:tcMar>
          </w:tcPr>
          <w:p w14:paraId="7353504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Requisito</w:t>
            </w:r>
          </w:p>
        </w:tc>
        <w:tc>
          <w:tcPr>
            <w:tcW w:w="3992" w:type="dxa"/>
            <w:gridSpan w:val="2"/>
            <w:tcBorders>
              <w:right w:val="single" w:sz="4" w:space="0" w:color="auto"/>
            </w:tcBorders>
          </w:tcPr>
          <w:p w14:paraId="5E3C698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2"/>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Restricción</w:t>
            </w:r>
          </w:p>
        </w:tc>
      </w:tr>
      <w:tr w:rsidR="007E6B65" w:rsidRPr="007E6B65" w14:paraId="1B950836" w14:textId="77777777" w:rsidTr="003729C8">
        <w:tc>
          <w:tcPr>
            <w:tcW w:w="2280" w:type="dxa"/>
            <w:tcBorders>
              <w:right w:val="double" w:sz="4" w:space="0" w:color="auto"/>
            </w:tcBorders>
            <w:shd w:val="clear" w:color="auto" w:fill="EAEAEA"/>
            <w:tcMar>
              <w:left w:w="40" w:type="dxa"/>
              <w:bottom w:w="17" w:type="dxa"/>
              <w:right w:w="40" w:type="dxa"/>
            </w:tcMar>
          </w:tcPr>
          <w:p w14:paraId="69531FE8"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928" w:type="dxa"/>
            <w:tcBorders>
              <w:left w:val="double" w:sz="4" w:space="0" w:color="auto"/>
              <w:right w:val="nil"/>
            </w:tcBorders>
            <w:tcMar>
              <w:left w:w="40" w:type="dxa"/>
              <w:bottom w:w="17" w:type="dxa"/>
              <w:right w:w="40" w:type="dxa"/>
            </w:tcMar>
          </w:tcPr>
          <w:p w14:paraId="34FBE6AA"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Alta/Esencial</w:t>
            </w:r>
          </w:p>
        </w:tc>
        <w:tc>
          <w:tcPr>
            <w:tcW w:w="2108" w:type="dxa"/>
            <w:tcBorders>
              <w:left w:val="nil"/>
              <w:right w:val="nil"/>
            </w:tcBorders>
          </w:tcPr>
          <w:p w14:paraId="3ECCEA5D"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4"/>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Media/Deseado</w:t>
            </w:r>
          </w:p>
        </w:tc>
        <w:tc>
          <w:tcPr>
            <w:tcW w:w="1884" w:type="dxa"/>
            <w:tcBorders>
              <w:left w:val="nil"/>
              <w:right w:val="single" w:sz="4" w:space="0" w:color="auto"/>
            </w:tcBorders>
          </w:tcPr>
          <w:p w14:paraId="5647CD1F"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Baja/Opcional</w:t>
            </w:r>
          </w:p>
        </w:tc>
      </w:tr>
    </w:tbl>
    <w:p w14:paraId="3F68D350" w14:textId="77777777" w:rsidR="007E6B65" w:rsidRPr="007E6B65" w:rsidRDefault="007E6B65" w:rsidP="007E6B65">
      <w:pPr>
        <w:rPr>
          <w:rFonts w:asciiTheme="minorHAnsi" w:hAnsiTheme="minorHAnsi" w:cstheme="minorHAnsi"/>
          <w:iCs/>
          <w:color w:val="0000FF"/>
          <w:sz w:val="22"/>
          <w:szCs w:val="22"/>
          <w:lang w:val="es-ES" w:eastAsia="es-ES"/>
        </w:rPr>
      </w:pPr>
    </w:p>
    <w:tbl>
      <w:tblPr>
        <w:tblW w:w="8200"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280"/>
        <w:gridCol w:w="1928"/>
        <w:gridCol w:w="2108"/>
        <w:gridCol w:w="1884"/>
      </w:tblGrid>
      <w:tr w:rsidR="007E6B65" w:rsidRPr="007E6B65" w14:paraId="261A3243" w14:textId="77777777" w:rsidTr="003729C8">
        <w:tc>
          <w:tcPr>
            <w:tcW w:w="2280" w:type="dxa"/>
            <w:tcBorders>
              <w:right w:val="double" w:sz="4" w:space="0" w:color="auto"/>
            </w:tcBorders>
            <w:shd w:val="clear" w:color="auto" w:fill="EAEAEA"/>
            <w:tcMar>
              <w:left w:w="40" w:type="dxa"/>
              <w:bottom w:w="17" w:type="dxa"/>
              <w:right w:w="40" w:type="dxa"/>
            </w:tcMar>
          </w:tcPr>
          <w:p w14:paraId="337F79C8"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Número de requisito</w:t>
            </w:r>
          </w:p>
        </w:tc>
        <w:tc>
          <w:tcPr>
            <w:tcW w:w="5920" w:type="dxa"/>
            <w:gridSpan w:val="3"/>
            <w:tcBorders>
              <w:left w:val="double" w:sz="4" w:space="0" w:color="auto"/>
              <w:right w:val="single" w:sz="4" w:space="0" w:color="auto"/>
            </w:tcBorders>
            <w:tcMar>
              <w:left w:w="40" w:type="dxa"/>
              <w:bottom w:w="17" w:type="dxa"/>
              <w:right w:w="40" w:type="dxa"/>
            </w:tcMar>
          </w:tcPr>
          <w:p w14:paraId="3C6FBFB4"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r>
            <w:r w:rsidRPr="007E6B65">
              <w:rPr>
                <w:rFonts w:asciiTheme="minorHAnsi" w:hAnsiTheme="minorHAnsi" w:cstheme="minorHAnsi"/>
                <w:lang w:val="es-ES" w:eastAsia="es-ES"/>
              </w:rPr>
              <w:instrText xml:space="preserve"> MACROBUTTON </w:instrText>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RNF 02</w:t>
            </w:r>
          </w:p>
        </w:tc>
      </w:tr>
      <w:tr w:rsidR="007E6B65" w:rsidRPr="007E6B65" w14:paraId="56E2C801" w14:textId="77777777" w:rsidTr="003729C8">
        <w:tc>
          <w:tcPr>
            <w:tcW w:w="2280" w:type="dxa"/>
            <w:tcBorders>
              <w:right w:val="double" w:sz="4" w:space="0" w:color="auto"/>
            </w:tcBorders>
            <w:shd w:val="clear" w:color="auto" w:fill="EAEAEA"/>
            <w:tcMar>
              <w:left w:w="40" w:type="dxa"/>
              <w:bottom w:w="17" w:type="dxa"/>
              <w:right w:w="40" w:type="dxa"/>
            </w:tcMar>
          </w:tcPr>
          <w:p w14:paraId="5606EDF5"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920" w:type="dxa"/>
            <w:gridSpan w:val="3"/>
            <w:tcBorders>
              <w:left w:val="double" w:sz="4" w:space="0" w:color="auto"/>
              <w:right w:val="single" w:sz="4" w:space="0" w:color="auto"/>
            </w:tcBorders>
            <w:tcMar>
              <w:left w:w="40" w:type="dxa"/>
              <w:bottom w:w="17" w:type="dxa"/>
              <w:right w:w="40" w:type="dxa"/>
            </w:tcMar>
          </w:tcPr>
          <w:p w14:paraId="62E3C3FE"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Usabilidad y Adaptabilidad</w:t>
            </w:r>
          </w:p>
        </w:tc>
      </w:tr>
      <w:tr w:rsidR="007E6B65" w:rsidRPr="007E6B65" w14:paraId="65CD7BD2" w14:textId="77777777" w:rsidTr="003729C8">
        <w:tc>
          <w:tcPr>
            <w:tcW w:w="2280" w:type="dxa"/>
            <w:tcBorders>
              <w:right w:val="double" w:sz="4" w:space="0" w:color="auto"/>
            </w:tcBorders>
            <w:shd w:val="clear" w:color="auto" w:fill="EAEAEA"/>
            <w:tcMar>
              <w:left w:w="40" w:type="dxa"/>
              <w:bottom w:w="17" w:type="dxa"/>
              <w:right w:w="40" w:type="dxa"/>
            </w:tcMar>
          </w:tcPr>
          <w:p w14:paraId="551FBB4F"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920" w:type="dxa"/>
            <w:gridSpan w:val="3"/>
            <w:tcBorders>
              <w:left w:val="double" w:sz="4" w:space="0" w:color="auto"/>
              <w:right w:val="single" w:sz="4" w:space="0" w:color="auto"/>
            </w:tcBorders>
            <w:tcMar>
              <w:left w:w="40" w:type="dxa"/>
              <w:bottom w:w="17" w:type="dxa"/>
              <w:right w:w="40" w:type="dxa"/>
            </w:tcMar>
          </w:tcPr>
          <w:p w14:paraId="3D61A396"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 xml:space="preserve">La interfaz debe ser intuitiva y adaptarse automáticamente a pantallas de escritorio y </w:t>
            </w:r>
            <w:proofErr w:type="spellStart"/>
            <w:r w:rsidRPr="007E6B65">
              <w:rPr>
                <w:rFonts w:asciiTheme="minorHAnsi" w:hAnsiTheme="minorHAnsi" w:cstheme="minorHAnsi"/>
                <w:lang w:val="es-ES" w:eastAsia="es-ES"/>
              </w:rPr>
              <w:t>tablets</w:t>
            </w:r>
            <w:proofErr w:type="spellEnd"/>
            <w:r w:rsidRPr="007E6B65">
              <w:rPr>
                <w:rFonts w:asciiTheme="minorHAnsi" w:hAnsiTheme="minorHAnsi" w:cstheme="minorHAnsi"/>
                <w:lang w:val="es-ES" w:eastAsia="es-ES"/>
              </w:rPr>
              <w:t>, facilitando el uso por parte de mecánicos en el área de trabajo.</w:t>
            </w:r>
          </w:p>
        </w:tc>
      </w:tr>
      <w:tr w:rsidR="007E6B65" w:rsidRPr="007E6B65" w14:paraId="21441CCA" w14:textId="77777777" w:rsidTr="003729C8">
        <w:tc>
          <w:tcPr>
            <w:tcW w:w="2280" w:type="dxa"/>
            <w:tcBorders>
              <w:right w:val="double" w:sz="4" w:space="0" w:color="auto"/>
            </w:tcBorders>
            <w:shd w:val="clear" w:color="auto" w:fill="EAEAEA"/>
            <w:tcMar>
              <w:left w:w="40" w:type="dxa"/>
              <w:bottom w:w="17" w:type="dxa"/>
              <w:right w:w="40" w:type="dxa"/>
            </w:tcMar>
          </w:tcPr>
          <w:p w14:paraId="17140853"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928" w:type="dxa"/>
            <w:tcBorders>
              <w:left w:val="double" w:sz="4" w:space="0" w:color="auto"/>
            </w:tcBorders>
            <w:tcMar>
              <w:left w:w="40" w:type="dxa"/>
              <w:bottom w:w="17" w:type="dxa"/>
              <w:right w:w="40" w:type="dxa"/>
            </w:tcMar>
          </w:tcPr>
          <w:p w14:paraId="7690143E"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Requisito</w:t>
            </w:r>
          </w:p>
        </w:tc>
        <w:tc>
          <w:tcPr>
            <w:tcW w:w="3992" w:type="dxa"/>
            <w:gridSpan w:val="2"/>
            <w:tcBorders>
              <w:right w:val="single" w:sz="4" w:space="0" w:color="auto"/>
            </w:tcBorders>
          </w:tcPr>
          <w:p w14:paraId="1065824A"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2"/>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Restricción</w:t>
            </w:r>
          </w:p>
        </w:tc>
      </w:tr>
      <w:tr w:rsidR="007E6B65" w:rsidRPr="007E6B65" w14:paraId="2148C1AE" w14:textId="77777777" w:rsidTr="003729C8">
        <w:tc>
          <w:tcPr>
            <w:tcW w:w="2280" w:type="dxa"/>
            <w:tcBorders>
              <w:right w:val="double" w:sz="4" w:space="0" w:color="auto"/>
            </w:tcBorders>
            <w:shd w:val="clear" w:color="auto" w:fill="EAEAEA"/>
            <w:tcMar>
              <w:left w:w="40" w:type="dxa"/>
              <w:bottom w:w="17" w:type="dxa"/>
              <w:right w:w="40" w:type="dxa"/>
            </w:tcMar>
          </w:tcPr>
          <w:p w14:paraId="4D1124EF"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928" w:type="dxa"/>
            <w:tcBorders>
              <w:left w:val="double" w:sz="4" w:space="0" w:color="auto"/>
              <w:right w:val="nil"/>
            </w:tcBorders>
            <w:tcMar>
              <w:left w:w="40" w:type="dxa"/>
              <w:bottom w:w="17" w:type="dxa"/>
              <w:right w:w="40" w:type="dxa"/>
            </w:tcMar>
          </w:tcPr>
          <w:p w14:paraId="25C2BD77"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Alta/Esencial</w:t>
            </w:r>
          </w:p>
        </w:tc>
        <w:tc>
          <w:tcPr>
            <w:tcW w:w="2108" w:type="dxa"/>
            <w:tcBorders>
              <w:left w:val="nil"/>
              <w:right w:val="nil"/>
            </w:tcBorders>
          </w:tcPr>
          <w:p w14:paraId="3AEB5380"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4"/>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Media/Deseado</w:t>
            </w:r>
          </w:p>
        </w:tc>
        <w:tc>
          <w:tcPr>
            <w:tcW w:w="1884" w:type="dxa"/>
            <w:tcBorders>
              <w:left w:val="nil"/>
              <w:right w:val="single" w:sz="4" w:space="0" w:color="auto"/>
            </w:tcBorders>
          </w:tcPr>
          <w:p w14:paraId="70EF2419"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Baja/Opcional</w:t>
            </w:r>
          </w:p>
        </w:tc>
      </w:tr>
    </w:tbl>
    <w:p w14:paraId="7F3AE794" w14:textId="77777777" w:rsidR="007E6B65" w:rsidRPr="007E6B65" w:rsidRDefault="007E6B65" w:rsidP="007E6B65">
      <w:pPr>
        <w:rPr>
          <w:rFonts w:asciiTheme="minorHAnsi" w:hAnsiTheme="minorHAnsi" w:cstheme="minorHAnsi"/>
          <w:color w:val="0000FF"/>
          <w:sz w:val="22"/>
          <w:szCs w:val="22"/>
          <w:lang w:val="es-ES" w:eastAsia="es-ES"/>
        </w:rPr>
      </w:pPr>
    </w:p>
    <w:tbl>
      <w:tblPr>
        <w:tblW w:w="8212"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280"/>
        <w:gridCol w:w="1928"/>
        <w:gridCol w:w="2108"/>
        <w:gridCol w:w="1896"/>
      </w:tblGrid>
      <w:tr w:rsidR="007E6B65" w:rsidRPr="007E6B65" w14:paraId="69CB3852" w14:textId="77777777" w:rsidTr="003729C8">
        <w:tc>
          <w:tcPr>
            <w:tcW w:w="2280" w:type="dxa"/>
            <w:tcBorders>
              <w:right w:val="double" w:sz="4" w:space="0" w:color="auto"/>
            </w:tcBorders>
            <w:shd w:val="clear" w:color="auto" w:fill="EAEAEA"/>
            <w:tcMar>
              <w:left w:w="40" w:type="dxa"/>
              <w:bottom w:w="17" w:type="dxa"/>
              <w:right w:w="40" w:type="dxa"/>
            </w:tcMar>
          </w:tcPr>
          <w:p w14:paraId="11D321E3"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Número de requisito</w:t>
            </w:r>
          </w:p>
        </w:tc>
        <w:tc>
          <w:tcPr>
            <w:tcW w:w="5932" w:type="dxa"/>
            <w:gridSpan w:val="3"/>
            <w:tcBorders>
              <w:left w:val="double" w:sz="4" w:space="0" w:color="auto"/>
              <w:right w:val="single" w:sz="4" w:space="0" w:color="auto"/>
            </w:tcBorders>
            <w:tcMar>
              <w:left w:w="40" w:type="dxa"/>
              <w:bottom w:w="17" w:type="dxa"/>
              <w:right w:w="40" w:type="dxa"/>
            </w:tcMar>
          </w:tcPr>
          <w:p w14:paraId="6BC7C486"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r>
            <w:r w:rsidRPr="007E6B65">
              <w:rPr>
                <w:rFonts w:asciiTheme="minorHAnsi" w:hAnsiTheme="minorHAnsi" w:cstheme="minorHAnsi"/>
                <w:lang w:val="es-ES" w:eastAsia="es-ES"/>
              </w:rPr>
              <w:instrText xml:space="preserve"> MACROBUTTON </w:instrText>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RNF 03</w:t>
            </w:r>
          </w:p>
        </w:tc>
      </w:tr>
      <w:tr w:rsidR="007E6B65" w:rsidRPr="007E6B65" w14:paraId="6607CEFB" w14:textId="77777777" w:rsidTr="003729C8">
        <w:tc>
          <w:tcPr>
            <w:tcW w:w="2280" w:type="dxa"/>
            <w:tcBorders>
              <w:right w:val="double" w:sz="4" w:space="0" w:color="auto"/>
            </w:tcBorders>
            <w:shd w:val="clear" w:color="auto" w:fill="EAEAEA"/>
            <w:tcMar>
              <w:left w:w="40" w:type="dxa"/>
              <w:bottom w:w="17" w:type="dxa"/>
              <w:right w:w="40" w:type="dxa"/>
            </w:tcMar>
          </w:tcPr>
          <w:p w14:paraId="343C9481"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932" w:type="dxa"/>
            <w:gridSpan w:val="3"/>
            <w:tcBorders>
              <w:left w:val="double" w:sz="4" w:space="0" w:color="auto"/>
              <w:right w:val="single" w:sz="4" w:space="0" w:color="auto"/>
            </w:tcBorders>
            <w:tcMar>
              <w:left w:w="40" w:type="dxa"/>
              <w:bottom w:w="17" w:type="dxa"/>
              <w:right w:w="40" w:type="dxa"/>
            </w:tcMar>
          </w:tcPr>
          <w:p w14:paraId="1319F63A"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Seguridad</w:t>
            </w:r>
          </w:p>
        </w:tc>
      </w:tr>
      <w:tr w:rsidR="007E6B65" w:rsidRPr="007E6B65" w14:paraId="713169FE" w14:textId="77777777" w:rsidTr="003729C8">
        <w:tc>
          <w:tcPr>
            <w:tcW w:w="2280" w:type="dxa"/>
            <w:tcBorders>
              <w:right w:val="double" w:sz="4" w:space="0" w:color="auto"/>
            </w:tcBorders>
            <w:shd w:val="clear" w:color="auto" w:fill="EAEAEA"/>
            <w:tcMar>
              <w:left w:w="40" w:type="dxa"/>
              <w:bottom w:w="17" w:type="dxa"/>
              <w:right w:w="40" w:type="dxa"/>
            </w:tcMar>
          </w:tcPr>
          <w:p w14:paraId="549C7110"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932" w:type="dxa"/>
            <w:gridSpan w:val="3"/>
            <w:tcBorders>
              <w:left w:val="double" w:sz="4" w:space="0" w:color="auto"/>
              <w:right w:val="single" w:sz="4" w:space="0" w:color="auto"/>
            </w:tcBorders>
            <w:tcMar>
              <w:left w:w="40" w:type="dxa"/>
              <w:bottom w:w="17" w:type="dxa"/>
              <w:right w:w="40" w:type="dxa"/>
            </w:tcMar>
          </w:tcPr>
          <w:p w14:paraId="10AA52A6"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El sistema debe almacenar las contraseñas de forma segura y utilizar protocolos seguros de página como HTTPS para la transmisión de datos sensibles.</w:t>
            </w:r>
          </w:p>
        </w:tc>
      </w:tr>
      <w:tr w:rsidR="007E6B65" w:rsidRPr="007E6B65" w14:paraId="6A0CE204" w14:textId="77777777" w:rsidTr="003729C8">
        <w:tc>
          <w:tcPr>
            <w:tcW w:w="2280" w:type="dxa"/>
            <w:tcBorders>
              <w:right w:val="double" w:sz="4" w:space="0" w:color="auto"/>
            </w:tcBorders>
            <w:shd w:val="clear" w:color="auto" w:fill="EAEAEA"/>
            <w:tcMar>
              <w:left w:w="40" w:type="dxa"/>
              <w:bottom w:w="17" w:type="dxa"/>
              <w:right w:w="40" w:type="dxa"/>
            </w:tcMar>
          </w:tcPr>
          <w:p w14:paraId="0FBC1E40"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928" w:type="dxa"/>
            <w:tcBorders>
              <w:left w:val="double" w:sz="4" w:space="0" w:color="auto"/>
            </w:tcBorders>
            <w:tcMar>
              <w:left w:w="40" w:type="dxa"/>
              <w:bottom w:w="17" w:type="dxa"/>
              <w:right w:w="40" w:type="dxa"/>
            </w:tcMar>
          </w:tcPr>
          <w:p w14:paraId="3EE14329"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Requisito</w:t>
            </w:r>
          </w:p>
        </w:tc>
        <w:tc>
          <w:tcPr>
            <w:tcW w:w="4004" w:type="dxa"/>
            <w:gridSpan w:val="2"/>
            <w:tcBorders>
              <w:right w:val="single" w:sz="4" w:space="0" w:color="auto"/>
            </w:tcBorders>
          </w:tcPr>
          <w:p w14:paraId="62DA416D"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2"/>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Restricción</w:t>
            </w:r>
          </w:p>
        </w:tc>
      </w:tr>
      <w:tr w:rsidR="007E6B65" w:rsidRPr="007E6B65" w14:paraId="4882BDBF" w14:textId="77777777" w:rsidTr="003729C8">
        <w:tc>
          <w:tcPr>
            <w:tcW w:w="2280" w:type="dxa"/>
            <w:tcBorders>
              <w:right w:val="double" w:sz="4" w:space="0" w:color="auto"/>
            </w:tcBorders>
            <w:shd w:val="clear" w:color="auto" w:fill="EAEAEA"/>
            <w:tcMar>
              <w:left w:w="40" w:type="dxa"/>
              <w:bottom w:w="17" w:type="dxa"/>
              <w:right w:w="40" w:type="dxa"/>
            </w:tcMar>
          </w:tcPr>
          <w:p w14:paraId="0B47911E"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928" w:type="dxa"/>
            <w:tcBorders>
              <w:left w:val="double" w:sz="4" w:space="0" w:color="auto"/>
              <w:right w:val="nil"/>
            </w:tcBorders>
            <w:tcMar>
              <w:left w:w="40" w:type="dxa"/>
              <w:bottom w:w="17" w:type="dxa"/>
              <w:right w:w="40" w:type="dxa"/>
            </w:tcMar>
          </w:tcPr>
          <w:p w14:paraId="5396E152"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Alta/Esencial</w:t>
            </w:r>
          </w:p>
        </w:tc>
        <w:tc>
          <w:tcPr>
            <w:tcW w:w="2108" w:type="dxa"/>
            <w:tcBorders>
              <w:left w:val="nil"/>
              <w:right w:val="nil"/>
            </w:tcBorders>
          </w:tcPr>
          <w:p w14:paraId="5E4EF42F"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4"/>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Media/Deseado</w:t>
            </w:r>
          </w:p>
        </w:tc>
        <w:tc>
          <w:tcPr>
            <w:tcW w:w="1896" w:type="dxa"/>
            <w:tcBorders>
              <w:left w:val="nil"/>
              <w:right w:val="single" w:sz="4" w:space="0" w:color="auto"/>
            </w:tcBorders>
          </w:tcPr>
          <w:p w14:paraId="15FA9069"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Baja/Opcional</w:t>
            </w:r>
          </w:p>
        </w:tc>
      </w:tr>
    </w:tbl>
    <w:p w14:paraId="5AB62BAA" w14:textId="77777777" w:rsidR="007E6B65" w:rsidRPr="007E6B65" w:rsidRDefault="007E6B65" w:rsidP="007E6B65">
      <w:pPr>
        <w:ind w:left="360"/>
        <w:rPr>
          <w:rFonts w:asciiTheme="minorHAnsi" w:hAnsiTheme="minorHAnsi" w:cstheme="minorHAnsi"/>
          <w:color w:val="0000FF"/>
          <w:sz w:val="22"/>
          <w:szCs w:val="22"/>
          <w:lang w:val="es-ES" w:eastAsia="es-ES"/>
        </w:rPr>
      </w:pPr>
    </w:p>
    <w:tbl>
      <w:tblPr>
        <w:tblW w:w="8200"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280"/>
        <w:gridCol w:w="1928"/>
        <w:gridCol w:w="2108"/>
        <w:gridCol w:w="1884"/>
      </w:tblGrid>
      <w:tr w:rsidR="007E6B65" w:rsidRPr="007E6B65" w14:paraId="73D6B047" w14:textId="77777777" w:rsidTr="003729C8">
        <w:tc>
          <w:tcPr>
            <w:tcW w:w="2280" w:type="dxa"/>
            <w:tcBorders>
              <w:right w:val="double" w:sz="4" w:space="0" w:color="auto"/>
            </w:tcBorders>
            <w:shd w:val="clear" w:color="auto" w:fill="EAEAEA"/>
            <w:tcMar>
              <w:left w:w="40" w:type="dxa"/>
              <w:bottom w:w="17" w:type="dxa"/>
              <w:right w:w="40" w:type="dxa"/>
            </w:tcMar>
          </w:tcPr>
          <w:p w14:paraId="19B60C73" w14:textId="77777777" w:rsidR="007E6B65" w:rsidRPr="007E6B65" w:rsidRDefault="007E6B65" w:rsidP="003729C8">
            <w:pPr>
              <w:rPr>
                <w:rFonts w:asciiTheme="minorHAnsi" w:hAnsiTheme="minorHAnsi" w:cstheme="minorHAnsi"/>
                <w:iCs/>
                <w:sz w:val="22"/>
                <w:szCs w:val="22"/>
                <w:lang w:val="es-ES" w:eastAsia="es-ES"/>
              </w:rPr>
            </w:pPr>
            <w:r w:rsidRPr="007E6B65">
              <w:rPr>
                <w:rFonts w:asciiTheme="minorHAnsi" w:hAnsiTheme="minorHAnsi" w:cstheme="minorHAnsi"/>
                <w:iCs/>
                <w:sz w:val="22"/>
                <w:szCs w:val="22"/>
                <w:lang w:val="es-ES" w:eastAsia="es-ES"/>
              </w:rPr>
              <w:t>Número de requisito</w:t>
            </w:r>
          </w:p>
        </w:tc>
        <w:tc>
          <w:tcPr>
            <w:tcW w:w="5920" w:type="dxa"/>
            <w:gridSpan w:val="3"/>
            <w:tcBorders>
              <w:left w:val="double" w:sz="4" w:space="0" w:color="auto"/>
              <w:right w:val="single" w:sz="4" w:space="0" w:color="auto"/>
            </w:tcBorders>
            <w:tcMar>
              <w:left w:w="40" w:type="dxa"/>
              <w:bottom w:w="17" w:type="dxa"/>
              <w:right w:w="40" w:type="dxa"/>
            </w:tcMar>
          </w:tcPr>
          <w:p w14:paraId="78085CA2" w14:textId="77777777" w:rsidR="007E6B65" w:rsidRPr="007E6B65" w:rsidRDefault="007E6B65" w:rsidP="003729C8">
            <w:pPr>
              <w:rPr>
                <w:rFonts w:asciiTheme="minorHAnsi" w:hAnsiTheme="minorHAnsi" w:cstheme="minorHAnsi"/>
                <w:sz w:val="22"/>
                <w:szCs w:val="22"/>
                <w:lang w:val="es-ES" w:eastAsia="es-ES"/>
              </w:rPr>
            </w:pPr>
            <w:r w:rsidRPr="007E6B65">
              <w:rPr>
                <w:rFonts w:asciiTheme="minorHAnsi" w:hAnsiTheme="minorHAnsi" w:cstheme="minorHAnsi"/>
                <w:sz w:val="22"/>
                <w:szCs w:val="22"/>
                <w:lang w:val="es-ES" w:eastAsia="es-ES"/>
              </w:rPr>
              <w:fldChar w:fldCharType="begin"/>
            </w:r>
            <w:r w:rsidRPr="007E6B65">
              <w:rPr>
                <w:rFonts w:asciiTheme="minorHAnsi" w:hAnsiTheme="minorHAnsi" w:cstheme="minorHAnsi"/>
                <w:sz w:val="22"/>
                <w:szCs w:val="22"/>
                <w:lang w:val="es-ES" w:eastAsia="es-ES"/>
              </w:rPr>
              <w:instrText xml:space="preserve"> MACROBUTTON </w:instrText>
            </w:r>
            <w:r w:rsidRPr="007E6B65">
              <w:rPr>
                <w:rFonts w:asciiTheme="minorHAnsi" w:hAnsiTheme="minorHAnsi" w:cstheme="minorHAnsi"/>
                <w:sz w:val="22"/>
                <w:szCs w:val="22"/>
                <w:lang w:val="es-ES" w:eastAsia="es-ES"/>
              </w:rPr>
              <w:fldChar w:fldCharType="end"/>
            </w:r>
            <w:r w:rsidRPr="007E6B65">
              <w:rPr>
                <w:rFonts w:asciiTheme="minorHAnsi" w:hAnsiTheme="minorHAnsi" w:cstheme="minorHAnsi"/>
                <w:sz w:val="22"/>
                <w:szCs w:val="22"/>
                <w:lang w:val="es-ES" w:eastAsia="es-ES"/>
              </w:rPr>
              <w:t>RNF 04</w:t>
            </w:r>
          </w:p>
        </w:tc>
      </w:tr>
      <w:tr w:rsidR="007E6B65" w:rsidRPr="007E6B65" w14:paraId="7453C705" w14:textId="77777777" w:rsidTr="003729C8">
        <w:tc>
          <w:tcPr>
            <w:tcW w:w="2280" w:type="dxa"/>
            <w:tcBorders>
              <w:right w:val="double" w:sz="4" w:space="0" w:color="auto"/>
            </w:tcBorders>
            <w:shd w:val="clear" w:color="auto" w:fill="EAEAEA"/>
            <w:tcMar>
              <w:left w:w="40" w:type="dxa"/>
              <w:bottom w:w="17" w:type="dxa"/>
              <w:right w:w="40" w:type="dxa"/>
            </w:tcMar>
          </w:tcPr>
          <w:p w14:paraId="0E3596B2" w14:textId="77777777" w:rsidR="007E6B65" w:rsidRPr="007E6B65" w:rsidRDefault="007E6B65" w:rsidP="003729C8">
            <w:pPr>
              <w:rPr>
                <w:rFonts w:asciiTheme="minorHAnsi" w:hAnsiTheme="minorHAnsi" w:cstheme="minorHAnsi"/>
                <w:iCs/>
                <w:sz w:val="22"/>
                <w:szCs w:val="22"/>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920" w:type="dxa"/>
            <w:gridSpan w:val="3"/>
            <w:tcBorders>
              <w:left w:val="double" w:sz="4" w:space="0" w:color="auto"/>
              <w:right w:val="single" w:sz="4" w:space="0" w:color="auto"/>
            </w:tcBorders>
            <w:tcMar>
              <w:left w:w="40" w:type="dxa"/>
              <w:bottom w:w="17" w:type="dxa"/>
              <w:right w:w="40" w:type="dxa"/>
            </w:tcMar>
          </w:tcPr>
          <w:p w14:paraId="38E2EABA"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Rendimiento</w:t>
            </w:r>
          </w:p>
        </w:tc>
      </w:tr>
      <w:tr w:rsidR="007E6B65" w:rsidRPr="007E6B65" w14:paraId="68FC5BF3" w14:textId="77777777" w:rsidTr="003729C8">
        <w:tc>
          <w:tcPr>
            <w:tcW w:w="2280" w:type="dxa"/>
            <w:tcBorders>
              <w:right w:val="double" w:sz="4" w:space="0" w:color="auto"/>
            </w:tcBorders>
            <w:shd w:val="clear" w:color="auto" w:fill="EAEAEA"/>
            <w:tcMar>
              <w:left w:w="40" w:type="dxa"/>
              <w:bottom w:w="17" w:type="dxa"/>
              <w:right w:w="40" w:type="dxa"/>
            </w:tcMar>
          </w:tcPr>
          <w:p w14:paraId="4D0708C5"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920" w:type="dxa"/>
            <w:gridSpan w:val="3"/>
            <w:tcBorders>
              <w:left w:val="double" w:sz="4" w:space="0" w:color="auto"/>
              <w:right w:val="single" w:sz="4" w:space="0" w:color="auto"/>
            </w:tcBorders>
            <w:tcMar>
              <w:left w:w="40" w:type="dxa"/>
              <w:bottom w:w="17" w:type="dxa"/>
              <w:right w:w="40" w:type="dxa"/>
            </w:tcMar>
          </w:tcPr>
          <w:p w14:paraId="21E85472" w14:textId="77777777" w:rsidR="007E6B65" w:rsidRPr="007E6B65" w:rsidRDefault="007E6B65" w:rsidP="003729C8">
            <w:pPr>
              <w:rPr>
                <w:rFonts w:asciiTheme="minorHAnsi" w:hAnsiTheme="minorHAnsi" w:cstheme="minorHAnsi"/>
                <w:szCs w:val="32"/>
                <w:lang w:val="es-ES" w:eastAsia="es-ES"/>
              </w:rPr>
            </w:pPr>
            <w:r w:rsidRPr="007E6B65">
              <w:rPr>
                <w:rFonts w:asciiTheme="minorHAnsi" w:hAnsiTheme="minorHAnsi" w:cstheme="minorHAnsi"/>
                <w:szCs w:val="32"/>
                <w:lang w:val="es-ES" w:eastAsia="es-ES"/>
              </w:rPr>
              <w:t>Las operaciones críticas como guardar orden, buscar cliente deben ejecutarse en un tiempo no mayor a 3 segundos bajo una carga normal de usuarios.</w:t>
            </w:r>
          </w:p>
        </w:tc>
      </w:tr>
      <w:tr w:rsidR="007E6B65" w:rsidRPr="007E6B65" w14:paraId="7C07EA14" w14:textId="77777777" w:rsidTr="003729C8">
        <w:tc>
          <w:tcPr>
            <w:tcW w:w="2280" w:type="dxa"/>
            <w:tcBorders>
              <w:right w:val="double" w:sz="4" w:space="0" w:color="auto"/>
            </w:tcBorders>
            <w:shd w:val="clear" w:color="auto" w:fill="EAEAEA"/>
            <w:tcMar>
              <w:left w:w="40" w:type="dxa"/>
              <w:bottom w:w="17" w:type="dxa"/>
              <w:right w:w="40" w:type="dxa"/>
            </w:tcMar>
          </w:tcPr>
          <w:p w14:paraId="34605E82"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928" w:type="dxa"/>
            <w:tcBorders>
              <w:left w:val="double" w:sz="4" w:space="0" w:color="auto"/>
            </w:tcBorders>
            <w:tcMar>
              <w:left w:w="40" w:type="dxa"/>
              <w:bottom w:w="17" w:type="dxa"/>
              <w:right w:w="40" w:type="dxa"/>
            </w:tcMar>
          </w:tcPr>
          <w:p w14:paraId="701663E9"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Requisito</w:t>
            </w:r>
          </w:p>
        </w:tc>
        <w:tc>
          <w:tcPr>
            <w:tcW w:w="3992" w:type="dxa"/>
            <w:gridSpan w:val="2"/>
            <w:tcBorders>
              <w:right w:val="single" w:sz="4" w:space="0" w:color="auto"/>
            </w:tcBorders>
          </w:tcPr>
          <w:p w14:paraId="2603D4D0"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2"/>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Restricción</w:t>
            </w:r>
          </w:p>
        </w:tc>
      </w:tr>
      <w:tr w:rsidR="007E6B65" w:rsidRPr="007E6B65" w14:paraId="6BBD0E77" w14:textId="77777777" w:rsidTr="003729C8">
        <w:tc>
          <w:tcPr>
            <w:tcW w:w="2280" w:type="dxa"/>
            <w:tcBorders>
              <w:right w:val="double" w:sz="4" w:space="0" w:color="auto"/>
            </w:tcBorders>
            <w:shd w:val="clear" w:color="auto" w:fill="EAEAEA"/>
            <w:tcMar>
              <w:left w:w="40" w:type="dxa"/>
              <w:bottom w:w="17" w:type="dxa"/>
              <w:right w:w="40" w:type="dxa"/>
            </w:tcMar>
          </w:tcPr>
          <w:p w14:paraId="56ABFC26"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928" w:type="dxa"/>
            <w:tcBorders>
              <w:left w:val="double" w:sz="4" w:space="0" w:color="auto"/>
              <w:right w:val="nil"/>
            </w:tcBorders>
            <w:tcMar>
              <w:left w:w="40" w:type="dxa"/>
              <w:bottom w:w="17" w:type="dxa"/>
              <w:right w:w="40" w:type="dxa"/>
            </w:tcMar>
          </w:tcPr>
          <w:p w14:paraId="1EF51373"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Alta/Esencial</w:t>
            </w:r>
          </w:p>
        </w:tc>
        <w:tc>
          <w:tcPr>
            <w:tcW w:w="2108" w:type="dxa"/>
            <w:tcBorders>
              <w:left w:val="nil"/>
              <w:right w:val="nil"/>
            </w:tcBorders>
          </w:tcPr>
          <w:p w14:paraId="3AF7EDDB"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4"/>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Media/Deseado</w:t>
            </w:r>
          </w:p>
        </w:tc>
        <w:tc>
          <w:tcPr>
            <w:tcW w:w="1884" w:type="dxa"/>
            <w:tcBorders>
              <w:left w:val="nil"/>
              <w:right w:val="single" w:sz="4" w:space="0" w:color="auto"/>
            </w:tcBorders>
          </w:tcPr>
          <w:p w14:paraId="546CC48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Baja/Opcional</w:t>
            </w:r>
          </w:p>
        </w:tc>
      </w:tr>
    </w:tbl>
    <w:p w14:paraId="4EE0E2BE" w14:textId="55DD9F85" w:rsidR="003C2C82" w:rsidRDefault="003C2C82" w:rsidP="007E6B65">
      <w:pPr>
        <w:rPr>
          <w:rFonts w:asciiTheme="minorHAnsi" w:hAnsiTheme="minorHAnsi" w:cstheme="minorHAnsi"/>
        </w:rPr>
      </w:pPr>
    </w:p>
    <w:p w14:paraId="323D8BAE" w14:textId="77777777" w:rsidR="003C2C82" w:rsidRDefault="003C2C82">
      <w:pPr>
        <w:suppressAutoHyphens w:val="0"/>
        <w:rPr>
          <w:rFonts w:asciiTheme="minorHAnsi" w:hAnsiTheme="minorHAnsi" w:cstheme="minorHAnsi"/>
        </w:rPr>
      </w:pPr>
      <w:r>
        <w:rPr>
          <w:rFonts w:asciiTheme="minorHAnsi" w:hAnsiTheme="minorHAnsi" w:cstheme="minorHAnsi"/>
        </w:rPr>
        <w:br w:type="page"/>
      </w:r>
    </w:p>
    <w:p w14:paraId="1B6391D0" w14:textId="77777777" w:rsidR="007E6B65" w:rsidRPr="007E6B65" w:rsidRDefault="007E6B65" w:rsidP="007E6B65">
      <w:pPr>
        <w:rPr>
          <w:rFonts w:asciiTheme="minorHAnsi" w:hAnsiTheme="minorHAnsi" w:cstheme="minorHAnsi"/>
        </w:rPr>
      </w:pPr>
    </w:p>
    <w:tbl>
      <w:tblPr>
        <w:tblW w:w="8200" w:type="dxa"/>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280"/>
        <w:gridCol w:w="1928"/>
        <w:gridCol w:w="2108"/>
        <w:gridCol w:w="1884"/>
      </w:tblGrid>
      <w:tr w:rsidR="007E6B65" w:rsidRPr="007E6B65" w14:paraId="48AF9F23" w14:textId="77777777" w:rsidTr="003729C8">
        <w:tc>
          <w:tcPr>
            <w:tcW w:w="2280" w:type="dxa"/>
            <w:tcBorders>
              <w:right w:val="double" w:sz="4" w:space="0" w:color="auto"/>
            </w:tcBorders>
            <w:shd w:val="clear" w:color="auto" w:fill="EAEAEA"/>
            <w:tcMar>
              <w:left w:w="40" w:type="dxa"/>
              <w:bottom w:w="17" w:type="dxa"/>
              <w:right w:w="40" w:type="dxa"/>
            </w:tcMar>
          </w:tcPr>
          <w:p w14:paraId="24676213"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Número de requisito</w:t>
            </w:r>
          </w:p>
        </w:tc>
        <w:tc>
          <w:tcPr>
            <w:tcW w:w="5920" w:type="dxa"/>
            <w:gridSpan w:val="3"/>
            <w:tcBorders>
              <w:left w:val="double" w:sz="4" w:space="0" w:color="auto"/>
              <w:right w:val="single" w:sz="4" w:space="0" w:color="auto"/>
            </w:tcBorders>
            <w:tcMar>
              <w:left w:w="40" w:type="dxa"/>
              <w:bottom w:w="17" w:type="dxa"/>
              <w:right w:w="40" w:type="dxa"/>
            </w:tcMar>
          </w:tcPr>
          <w:p w14:paraId="2D2A3E95"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r>
            <w:r w:rsidRPr="007E6B65">
              <w:rPr>
                <w:rFonts w:asciiTheme="minorHAnsi" w:hAnsiTheme="minorHAnsi" w:cstheme="minorHAnsi"/>
                <w:lang w:val="es-ES" w:eastAsia="es-ES"/>
              </w:rPr>
              <w:instrText xml:space="preserve"> MACROBUTTON </w:instrText>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RNF 05</w:t>
            </w:r>
          </w:p>
        </w:tc>
      </w:tr>
      <w:tr w:rsidR="007E6B65" w:rsidRPr="007E6B65" w14:paraId="66BE6713" w14:textId="77777777" w:rsidTr="003729C8">
        <w:tc>
          <w:tcPr>
            <w:tcW w:w="2280" w:type="dxa"/>
            <w:tcBorders>
              <w:right w:val="double" w:sz="4" w:space="0" w:color="auto"/>
            </w:tcBorders>
            <w:shd w:val="clear" w:color="auto" w:fill="EAEAEA"/>
            <w:tcMar>
              <w:left w:w="40" w:type="dxa"/>
              <w:bottom w:w="17" w:type="dxa"/>
              <w:right w:w="40" w:type="dxa"/>
            </w:tcMar>
          </w:tcPr>
          <w:p w14:paraId="1478E6B9"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Nombre del Requisito</w:t>
            </w:r>
            <w:r w:rsidRPr="007E6B65">
              <w:rPr>
                <w:rFonts w:asciiTheme="minorHAnsi" w:hAnsiTheme="minorHAnsi" w:cstheme="minorHAnsi"/>
                <w:lang w:val="es-ES" w:eastAsia="es-ES"/>
              </w:rPr>
              <w:tab/>
            </w:r>
          </w:p>
        </w:tc>
        <w:tc>
          <w:tcPr>
            <w:tcW w:w="5920" w:type="dxa"/>
            <w:gridSpan w:val="3"/>
            <w:tcBorders>
              <w:left w:val="double" w:sz="4" w:space="0" w:color="auto"/>
              <w:right w:val="single" w:sz="4" w:space="0" w:color="auto"/>
            </w:tcBorders>
            <w:tcMar>
              <w:left w:w="40" w:type="dxa"/>
              <w:bottom w:w="17" w:type="dxa"/>
              <w:right w:w="40" w:type="dxa"/>
            </w:tcMar>
          </w:tcPr>
          <w:p w14:paraId="7D37F4F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Escalabilidad Modular</w:t>
            </w:r>
          </w:p>
        </w:tc>
      </w:tr>
      <w:tr w:rsidR="007E6B65" w:rsidRPr="007E6B65" w14:paraId="5B11444E" w14:textId="77777777" w:rsidTr="003729C8">
        <w:tc>
          <w:tcPr>
            <w:tcW w:w="2280" w:type="dxa"/>
            <w:tcBorders>
              <w:right w:val="double" w:sz="4" w:space="0" w:color="auto"/>
            </w:tcBorders>
            <w:shd w:val="clear" w:color="auto" w:fill="EAEAEA"/>
            <w:tcMar>
              <w:left w:w="40" w:type="dxa"/>
              <w:bottom w:w="17" w:type="dxa"/>
              <w:right w:w="40" w:type="dxa"/>
            </w:tcMar>
          </w:tcPr>
          <w:p w14:paraId="318523BD"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Descripción de requisito</w:t>
            </w:r>
          </w:p>
        </w:tc>
        <w:tc>
          <w:tcPr>
            <w:tcW w:w="5920" w:type="dxa"/>
            <w:gridSpan w:val="3"/>
            <w:tcBorders>
              <w:left w:val="double" w:sz="4" w:space="0" w:color="auto"/>
              <w:right w:val="single" w:sz="4" w:space="0" w:color="auto"/>
            </w:tcBorders>
            <w:tcMar>
              <w:left w:w="40" w:type="dxa"/>
              <w:bottom w:w="17" w:type="dxa"/>
              <w:right w:w="40" w:type="dxa"/>
            </w:tcMar>
          </w:tcPr>
          <w:p w14:paraId="5BB8C959"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La arquitectura del software debe permitir la adición de nuevos módulos (como facturación electrónica) sin necesidad de reestructurar el núcleo del sistema.</w:t>
            </w:r>
          </w:p>
        </w:tc>
      </w:tr>
      <w:tr w:rsidR="007E6B65" w:rsidRPr="007E6B65" w14:paraId="7C2F5C27" w14:textId="77777777" w:rsidTr="003729C8">
        <w:tc>
          <w:tcPr>
            <w:tcW w:w="2280" w:type="dxa"/>
            <w:tcBorders>
              <w:right w:val="double" w:sz="4" w:space="0" w:color="auto"/>
            </w:tcBorders>
            <w:shd w:val="clear" w:color="auto" w:fill="EAEAEA"/>
            <w:tcMar>
              <w:left w:w="40" w:type="dxa"/>
              <w:bottom w:w="17" w:type="dxa"/>
              <w:right w:w="40" w:type="dxa"/>
            </w:tcMar>
          </w:tcPr>
          <w:p w14:paraId="40765088"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Tipo</w:t>
            </w:r>
          </w:p>
        </w:tc>
        <w:tc>
          <w:tcPr>
            <w:tcW w:w="1928" w:type="dxa"/>
            <w:tcBorders>
              <w:left w:val="double" w:sz="4" w:space="0" w:color="auto"/>
            </w:tcBorders>
            <w:tcMar>
              <w:left w:w="40" w:type="dxa"/>
              <w:bottom w:w="17" w:type="dxa"/>
              <w:right w:w="40" w:type="dxa"/>
            </w:tcMar>
          </w:tcPr>
          <w:p w14:paraId="15FC5656"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Requisito</w:t>
            </w:r>
          </w:p>
        </w:tc>
        <w:tc>
          <w:tcPr>
            <w:tcW w:w="3992" w:type="dxa"/>
            <w:gridSpan w:val="2"/>
            <w:tcBorders>
              <w:right w:val="single" w:sz="4" w:space="0" w:color="auto"/>
            </w:tcBorders>
          </w:tcPr>
          <w:p w14:paraId="0C88EE6C"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2"/>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Restricción</w:t>
            </w:r>
          </w:p>
        </w:tc>
      </w:tr>
      <w:tr w:rsidR="007E6B65" w:rsidRPr="007E6B65" w14:paraId="1E6AC345" w14:textId="77777777" w:rsidTr="003729C8">
        <w:tc>
          <w:tcPr>
            <w:tcW w:w="2280" w:type="dxa"/>
            <w:tcBorders>
              <w:right w:val="double" w:sz="4" w:space="0" w:color="auto"/>
            </w:tcBorders>
            <w:shd w:val="clear" w:color="auto" w:fill="EAEAEA"/>
            <w:tcMar>
              <w:left w:w="40" w:type="dxa"/>
              <w:bottom w:w="17" w:type="dxa"/>
              <w:right w:w="40" w:type="dxa"/>
            </w:tcMar>
          </w:tcPr>
          <w:p w14:paraId="3FEF49D7"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t>Prioridad del requisito</w:t>
            </w:r>
          </w:p>
        </w:tc>
        <w:tc>
          <w:tcPr>
            <w:tcW w:w="1928" w:type="dxa"/>
            <w:tcBorders>
              <w:left w:val="double" w:sz="4" w:space="0" w:color="auto"/>
              <w:right w:val="nil"/>
            </w:tcBorders>
            <w:tcMar>
              <w:left w:w="40" w:type="dxa"/>
              <w:bottom w:w="17" w:type="dxa"/>
              <w:right w:w="40" w:type="dxa"/>
            </w:tcMar>
          </w:tcPr>
          <w:p w14:paraId="59F098BE"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
                  <w:enabled/>
                  <w:calcOnExit w:val="0"/>
                  <w:checkBox>
                    <w:sizeAuto/>
                    <w:default w:val="1"/>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Alta/Esencial</w:t>
            </w:r>
          </w:p>
        </w:tc>
        <w:tc>
          <w:tcPr>
            <w:tcW w:w="2108" w:type="dxa"/>
            <w:tcBorders>
              <w:left w:val="nil"/>
              <w:right w:val="nil"/>
            </w:tcBorders>
          </w:tcPr>
          <w:p w14:paraId="7E20907B"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4"/>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Media/Deseado</w:t>
            </w:r>
          </w:p>
        </w:tc>
        <w:tc>
          <w:tcPr>
            <w:tcW w:w="1884" w:type="dxa"/>
            <w:tcBorders>
              <w:left w:val="nil"/>
              <w:right w:val="single" w:sz="4" w:space="0" w:color="auto"/>
            </w:tcBorders>
          </w:tcPr>
          <w:p w14:paraId="4253A842" w14:textId="77777777" w:rsidR="007E6B65" w:rsidRPr="007E6B65" w:rsidRDefault="007E6B65" w:rsidP="003729C8">
            <w:pPr>
              <w:rPr>
                <w:rFonts w:asciiTheme="minorHAnsi" w:hAnsiTheme="minorHAnsi" w:cstheme="minorHAnsi"/>
                <w:lang w:val="es-ES" w:eastAsia="es-ES"/>
              </w:rPr>
            </w:pPr>
            <w:r w:rsidRPr="007E6B65">
              <w:rPr>
                <w:rFonts w:asciiTheme="minorHAnsi" w:hAnsiTheme="minorHAnsi" w:cstheme="minorHAnsi"/>
                <w:lang w:val="es-ES" w:eastAsia="es-ES"/>
              </w:rPr>
              <w:fldChar w:fldCharType="begin">
                <w:ffData>
                  <w:name w:val="Casilla5"/>
                  <w:enabled/>
                  <w:calcOnExit w:val="0"/>
                  <w:checkBox>
                    <w:sizeAuto/>
                    <w:default w:val="0"/>
                  </w:checkBox>
                </w:ffData>
              </w:fldChar>
            </w:r>
            <w:r w:rsidRPr="007E6B65">
              <w:rPr>
                <w:rFonts w:asciiTheme="minorHAnsi" w:hAnsiTheme="minorHAnsi" w:cstheme="minorHAnsi"/>
                <w:lang w:val="es-ES" w:eastAsia="es-ES"/>
              </w:rPr>
              <w:instrText xml:space="preserve"> FORMCHECKBOX </w:instrText>
            </w:r>
            <w:r w:rsidRPr="007E6B65">
              <w:rPr>
                <w:rFonts w:asciiTheme="minorHAnsi" w:hAnsiTheme="minorHAnsi" w:cstheme="minorHAnsi"/>
                <w:lang w:val="es-ES" w:eastAsia="es-ES"/>
              </w:rPr>
            </w:r>
            <w:r w:rsidRPr="007E6B65">
              <w:rPr>
                <w:rFonts w:asciiTheme="minorHAnsi" w:hAnsiTheme="minorHAnsi" w:cstheme="minorHAnsi"/>
                <w:lang w:val="es-ES" w:eastAsia="es-ES"/>
              </w:rPr>
              <w:fldChar w:fldCharType="separate"/>
            </w:r>
            <w:r w:rsidRPr="007E6B65">
              <w:rPr>
                <w:rFonts w:asciiTheme="minorHAnsi" w:hAnsiTheme="minorHAnsi" w:cstheme="minorHAnsi"/>
                <w:lang w:val="es-ES" w:eastAsia="es-ES"/>
              </w:rPr>
              <w:fldChar w:fldCharType="end"/>
            </w:r>
            <w:r w:rsidRPr="007E6B65">
              <w:rPr>
                <w:rFonts w:asciiTheme="minorHAnsi" w:hAnsiTheme="minorHAnsi" w:cstheme="minorHAnsi"/>
                <w:lang w:val="es-ES" w:eastAsia="es-ES"/>
              </w:rPr>
              <w:t xml:space="preserve"> Baja/Opcional</w:t>
            </w:r>
          </w:p>
        </w:tc>
      </w:tr>
    </w:tbl>
    <w:p w14:paraId="7DDD4AE9" w14:textId="77777777" w:rsidR="00CE3C47" w:rsidRPr="007E6B65" w:rsidRDefault="00CE3C47" w:rsidP="00CE3C47">
      <w:pPr>
        <w:rPr>
          <w:rFonts w:asciiTheme="minorHAnsi" w:hAnsiTheme="minorHAnsi" w:cstheme="minorHAnsi"/>
        </w:rPr>
      </w:pPr>
    </w:p>
    <w:p w14:paraId="3D5C1A8C" w14:textId="117342CE" w:rsidR="003568E9" w:rsidRPr="003C2C82" w:rsidRDefault="003568E9" w:rsidP="003C2C82">
      <w:pPr>
        <w:rPr>
          <w:rFonts w:asciiTheme="minorHAnsi" w:hAnsiTheme="minorHAnsi" w:cstheme="minorHAnsi"/>
          <w:b/>
          <w:bCs/>
        </w:rPr>
      </w:pPr>
    </w:p>
    <w:p w14:paraId="09F3DCE0" w14:textId="77777777" w:rsidR="00C67250" w:rsidRPr="0039736F" w:rsidRDefault="00C67250" w:rsidP="00C67250">
      <w:pPr>
        <w:pStyle w:val="Ttulo1"/>
        <w:numPr>
          <w:ilvl w:val="0"/>
          <w:numId w:val="2"/>
        </w:numPr>
        <w:tabs>
          <w:tab w:val="num" w:pos="360"/>
        </w:tabs>
        <w:spacing w:before="0" w:after="0"/>
        <w:rPr>
          <w:rFonts w:ascii="Calibri" w:hAnsi="Calibri" w:cs="Book Antiqua"/>
          <w:sz w:val="28"/>
        </w:rPr>
      </w:pPr>
      <w:bookmarkStart w:id="29" w:name="_Toc391994523"/>
      <w:bookmarkStart w:id="30" w:name="_Toc229945382"/>
      <w:r w:rsidRPr="0039736F">
        <w:rPr>
          <w:rFonts w:ascii="Calibri" w:hAnsi="Calibri" w:cs="Book Antiqua"/>
          <w:sz w:val="28"/>
        </w:rPr>
        <w:t>Arquitectura del Producto/Sistema</w:t>
      </w:r>
      <w:bookmarkEnd w:id="29"/>
      <w:bookmarkEnd w:id="30"/>
      <w:r w:rsidRPr="0039736F">
        <w:rPr>
          <w:rFonts w:ascii="Calibri" w:hAnsi="Calibri" w:cs="Book Antiqua"/>
          <w:sz w:val="28"/>
        </w:rPr>
        <w:t xml:space="preserve"> </w:t>
      </w:r>
    </w:p>
    <w:p w14:paraId="6B6D40F5" w14:textId="77777777" w:rsidR="00A3332F" w:rsidRPr="0039736F" w:rsidRDefault="00A3332F" w:rsidP="002D4328">
      <w:pPr>
        <w:pStyle w:val="Ttulo2"/>
        <w:numPr>
          <w:ilvl w:val="1"/>
          <w:numId w:val="2"/>
        </w:numPr>
        <w:ind w:left="1418"/>
        <w:rPr>
          <w:rFonts w:ascii="Calibri" w:hAnsi="Calibri" w:cs="Book Antiqua"/>
          <w:i w:val="0"/>
          <w:sz w:val="24"/>
        </w:rPr>
      </w:pPr>
      <w:bookmarkStart w:id="31" w:name="_Toc229945383"/>
      <w:r w:rsidRPr="0039736F">
        <w:rPr>
          <w:rFonts w:ascii="Calibri" w:hAnsi="Calibri" w:cs="Book Antiqua"/>
          <w:i w:val="0"/>
          <w:sz w:val="24"/>
        </w:rPr>
        <w:t>Vista de Casos de Uso</w:t>
      </w:r>
      <w:bookmarkEnd w:id="31"/>
      <w:r w:rsidRPr="0039736F">
        <w:rPr>
          <w:rFonts w:ascii="Calibri" w:hAnsi="Calibri" w:cs="Book Antiqua"/>
          <w:i w:val="0"/>
          <w:sz w:val="24"/>
        </w:rPr>
        <w:t xml:space="preserve"> </w:t>
      </w:r>
    </w:p>
    <w:p w14:paraId="6741D198" w14:textId="31D3628F" w:rsidR="00615CAE" w:rsidRPr="0039736F" w:rsidRDefault="00F305B8" w:rsidP="00615CAE">
      <w:pPr>
        <w:pStyle w:val="Ttulo3"/>
        <w:numPr>
          <w:ilvl w:val="2"/>
          <w:numId w:val="2"/>
        </w:numPr>
        <w:ind w:left="1843"/>
        <w:rPr>
          <w:rFonts w:ascii="Calibri" w:hAnsi="Calibri" w:cs="Calibri"/>
          <w:sz w:val="24"/>
          <w:szCs w:val="24"/>
        </w:rPr>
      </w:pPr>
      <w:bookmarkStart w:id="32" w:name="_Toc229945384"/>
      <w:r w:rsidRPr="0039736F">
        <w:rPr>
          <w:rFonts w:ascii="Calibri" w:hAnsi="Calibri" w:cs="Calibri"/>
          <w:sz w:val="24"/>
          <w:szCs w:val="24"/>
        </w:rPr>
        <w:t>Actores</w:t>
      </w:r>
      <w:bookmarkEnd w:id="32"/>
    </w:p>
    <w:p w14:paraId="6A314BB3" w14:textId="21955105" w:rsidR="00A3332F" w:rsidRPr="0039736F" w:rsidRDefault="00A3332F" w:rsidP="00A3332F"/>
    <w:tbl>
      <w:tblPr>
        <w:tblW w:w="0" w:type="auto"/>
        <w:jc w:val="center"/>
        <w:tblLayout w:type="fixed"/>
        <w:tblCellMar>
          <w:left w:w="0" w:type="dxa"/>
          <w:right w:w="0" w:type="dxa"/>
        </w:tblCellMar>
        <w:tblLook w:val="0600" w:firstRow="0" w:lastRow="0" w:firstColumn="0" w:lastColumn="0" w:noHBand="1" w:noVBand="1"/>
      </w:tblPr>
      <w:tblGrid>
        <w:gridCol w:w="1985"/>
        <w:gridCol w:w="6936"/>
      </w:tblGrid>
      <w:tr w:rsidR="003C2C82" w:rsidRPr="003C2C82" w14:paraId="1FD8E0E0" w14:textId="77777777" w:rsidTr="003B37EB">
        <w:trPr>
          <w:trHeight w:val="299"/>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vAlign w:val="center"/>
            <w:hideMark/>
          </w:tcPr>
          <w:p w14:paraId="74B4CFD2" w14:textId="636189EA" w:rsidR="003C2C82" w:rsidRPr="003C2C82" w:rsidRDefault="003C2C82" w:rsidP="003C2C82">
            <w:pPr>
              <w:keepLines/>
              <w:widowControl w:val="0"/>
              <w:contextualSpacing/>
              <w:rPr>
                <w:rFonts w:asciiTheme="minorHAnsi" w:hAnsiTheme="minorHAnsi" w:cstheme="minorHAnsi"/>
              </w:rPr>
            </w:pPr>
            <w:r w:rsidRPr="003C2C82">
              <w:rPr>
                <w:rFonts w:asciiTheme="minorHAnsi" w:hAnsiTheme="minorHAnsi" w:cstheme="minorHAnsi"/>
                <w:b/>
                <w:bCs/>
              </w:rPr>
              <w:t>Caso de Uso</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vAlign w:val="center"/>
            <w:hideMark/>
          </w:tcPr>
          <w:p w14:paraId="57959097" w14:textId="5AF39384" w:rsidR="003C2C82" w:rsidRPr="003C2C82" w:rsidRDefault="003C2C82" w:rsidP="003C2C82">
            <w:pPr>
              <w:keepLines/>
              <w:widowControl w:val="0"/>
              <w:spacing w:after="160"/>
              <w:contextualSpacing/>
              <w:rPr>
                <w:rFonts w:asciiTheme="minorHAnsi" w:hAnsiTheme="minorHAnsi" w:cstheme="minorHAnsi"/>
              </w:rPr>
            </w:pPr>
            <w:r w:rsidRPr="003C2C82">
              <w:rPr>
                <w:rFonts w:asciiTheme="minorHAnsi" w:hAnsiTheme="minorHAnsi" w:cstheme="minorHAnsi"/>
                <w:b/>
                <w:bCs/>
              </w:rPr>
              <w:t>CU-01: Iniciar Sesión Segura</w:t>
            </w:r>
          </w:p>
        </w:tc>
      </w:tr>
      <w:tr w:rsidR="003C2C82" w:rsidRPr="003C2C82" w14:paraId="0CB6FD19" w14:textId="77777777" w:rsidTr="003B37EB">
        <w:trPr>
          <w:trHeight w:val="25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vAlign w:val="center"/>
          </w:tcPr>
          <w:p w14:paraId="5E37BA0E" w14:textId="3BDE754F" w:rsidR="003C2C82" w:rsidRPr="003C2C82" w:rsidRDefault="003C2C82" w:rsidP="003C2C82">
            <w:pPr>
              <w:keepLines/>
              <w:widowControl w:val="0"/>
              <w:contextualSpacing/>
              <w:rPr>
                <w:rFonts w:asciiTheme="minorHAnsi" w:hAnsiTheme="minorHAnsi" w:cstheme="minorHAnsi"/>
              </w:rPr>
            </w:pPr>
            <w:r w:rsidRPr="003C2C82">
              <w:rPr>
                <w:rStyle w:val="Fuerte"/>
                <w:rFonts w:asciiTheme="minorHAnsi" w:hAnsiTheme="minorHAnsi" w:cstheme="minorHAnsi"/>
              </w:rPr>
              <w:t>Actor</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vAlign w:val="center"/>
          </w:tcPr>
          <w:p w14:paraId="1AE98C45" w14:textId="266C8AFF" w:rsidR="003C2C82" w:rsidRPr="003C2C82" w:rsidRDefault="003C2C82" w:rsidP="003C2C82">
            <w:pPr>
              <w:pStyle w:val="NormalWeb"/>
              <w:spacing w:before="0" w:beforeAutospacing="0" w:after="0" w:afterAutospacing="0"/>
              <w:textAlignment w:val="top"/>
              <w:rPr>
                <w:rFonts w:asciiTheme="minorHAnsi" w:hAnsiTheme="minorHAnsi" w:cstheme="minorHAnsi"/>
              </w:rPr>
            </w:pPr>
            <w:r w:rsidRPr="003C2C82">
              <w:rPr>
                <w:rFonts w:asciiTheme="minorHAnsi" w:hAnsiTheme="minorHAnsi" w:cstheme="minorHAnsi"/>
              </w:rPr>
              <w:t>Administrador</w:t>
            </w:r>
          </w:p>
        </w:tc>
      </w:tr>
      <w:tr w:rsidR="003C2C82" w:rsidRPr="003C2C82" w14:paraId="6327A159" w14:textId="77777777" w:rsidTr="003B37EB">
        <w:trPr>
          <w:trHeight w:val="21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vAlign w:val="center"/>
            <w:hideMark/>
          </w:tcPr>
          <w:p w14:paraId="63186D3D" w14:textId="512F6622" w:rsidR="003C2C82" w:rsidRPr="003C2C82" w:rsidRDefault="003C2C82" w:rsidP="003C2C82">
            <w:pPr>
              <w:keepLines/>
              <w:widowControl w:val="0"/>
              <w:contextualSpacing/>
              <w:rPr>
                <w:rFonts w:asciiTheme="minorHAnsi" w:hAnsiTheme="minorHAnsi" w:cstheme="minorHAnsi"/>
              </w:rPr>
            </w:pPr>
            <w:r w:rsidRPr="003C2C82">
              <w:rPr>
                <w:rStyle w:val="Fuerte"/>
                <w:rFonts w:asciiTheme="minorHAnsi" w:hAnsiTheme="minorHAnsi" w:cstheme="minorHAnsi"/>
              </w:rPr>
              <w:t>Precondición</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vAlign w:val="center"/>
            <w:hideMark/>
          </w:tcPr>
          <w:p w14:paraId="3B23B01A" w14:textId="7309D273" w:rsidR="003C2C82" w:rsidRPr="003C2C82" w:rsidRDefault="003C2C82" w:rsidP="003C2C82">
            <w:pPr>
              <w:pStyle w:val="NormalWeb"/>
              <w:spacing w:before="0" w:beforeAutospacing="0" w:after="0" w:afterAutospacing="0"/>
              <w:jc w:val="both"/>
              <w:rPr>
                <w:rFonts w:asciiTheme="minorHAnsi" w:hAnsiTheme="minorHAnsi" w:cstheme="minorHAnsi"/>
              </w:rPr>
            </w:pPr>
            <w:r w:rsidRPr="003C2C82">
              <w:rPr>
                <w:rFonts w:asciiTheme="minorHAnsi" w:hAnsiTheme="minorHAnsi" w:cstheme="minorHAnsi"/>
              </w:rPr>
              <w:t xml:space="preserve">El usuario existe en la tabla </w:t>
            </w:r>
            <w:r w:rsidRPr="003C2C82">
              <w:rPr>
                <w:rStyle w:val="CdigoHTML"/>
                <w:rFonts w:asciiTheme="minorHAnsi" w:hAnsiTheme="minorHAnsi" w:cstheme="minorHAnsi"/>
              </w:rPr>
              <w:t>usuario</w:t>
            </w:r>
            <w:r w:rsidRPr="003C2C82">
              <w:rPr>
                <w:rFonts w:asciiTheme="minorHAnsi" w:hAnsiTheme="minorHAnsi" w:cstheme="minorHAnsi"/>
              </w:rPr>
              <w:t xml:space="preserve"> de MySQL y el sistema está en línea.</w:t>
            </w:r>
          </w:p>
        </w:tc>
      </w:tr>
      <w:tr w:rsidR="003C2C82" w:rsidRPr="003C2C82" w14:paraId="13749C8D" w14:textId="77777777" w:rsidTr="003B37EB">
        <w:trPr>
          <w:trHeight w:val="21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vAlign w:val="center"/>
            <w:hideMark/>
          </w:tcPr>
          <w:p w14:paraId="0265AD40" w14:textId="31EC48BA" w:rsidR="003C2C82" w:rsidRPr="003C2C82" w:rsidRDefault="003C2C82" w:rsidP="003C2C82">
            <w:pPr>
              <w:keepLines/>
              <w:widowControl w:val="0"/>
              <w:contextualSpacing/>
              <w:rPr>
                <w:rFonts w:asciiTheme="minorHAnsi" w:hAnsiTheme="minorHAnsi" w:cstheme="minorHAnsi"/>
              </w:rPr>
            </w:pPr>
            <w:r w:rsidRPr="003C2C82">
              <w:rPr>
                <w:rStyle w:val="Fuerte"/>
                <w:rFonts w:asciiTheme="minorHAnsi" w:hAnsiTheme="minorHAnsi" w:cstheme="minorHAnsi"/>
              </w:rPr>
              <w:t>Flujo Normal</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vAlign w:val="center"/>
            <w:hideMark/>
          </w:tcPr>
          <w:p w14:paraId="50AECD41" w14:textId="77777777" w:rsidR="003C2C82" w:rsidRPr="003C2C82" w:rsidRDefault="003C2C82" w:rsidP="003C2C82">
            <w:pPr>
              <w:pStyle w:val="NormalWeb"/>
              <w:rPr>
                <w:rFonts w:asciiTheme="minorHAnsi" w:hAnsiTheme="minorHAnsi" w:cstheme="minorHAnsi"/>
              </w:rPr>
            </w:pPr>
            <w:r w:rsidRPr="003C2C82">
              <w:rPr>
                <w:rFonts w:asciiTheme="minorHAnsi" w:hAnsiTheme="minorHAnsi" w:cstheme="minorHAnsi"/>
              </w:rPr>
              <w:t>1. El actor ingresa a la URL del sistema.</w:t>
            </w:r>
          </w:p>
          <w:p w14:paraId="5D050D9B" w14:textId="77777777" w:rsidR="003C2C82" w:rsidRPr="003C2C82" w:rsidRDefault="003C2C82" w:rsidP="003C2C82">
            <w:pPr>
              <w:pStyle w:val="NormalWeb"/>
              <w:rPr>
                <w:rFonts w:asciiTheme="minorHAnsi" w:hAnsiTheme="minorHAnsi" w:cstheme="minorHAnsi"/>
              </w:rPr>
            </w:pPr>
            <w:r w:rsidRPr="003C2C82">
              <w:rPr>
                <w:rFonts w:asciiTheme="minorHAnsi" w:hAnsiTheme="minorHAnsi" w:cstheme="minorHAnsi"/>
              </w:rPr>
              <w:t xml:space="preserve">2. El </w:t>
            </w:r>
            <w:proofErr w:type="spellStart"/>
            <w:r w:rsidRPr="003C2C82">
              <w:rPr>
                <w:rFonts w:asciiTheme="minorHAnsi" w:hAnsiTheme="minorHAnsi" w:cstheme="minorHAnsi"/>
              </w:rPr>
              <w:t>frontend</w:t>
            </w:r>
            <w:proofErr w:type="spellEnd"/>
            <w:r w:rsidRPr="003C2C82">
              <w:rPr>
                <w:rFonts w:asciiTheme="minorHAnsi" w:hAnsiTheme="minorHAnsi" w:cstheme="minorHAnsi"/>
              </w:rPr>
              <w:t xml:space="preserve"> muestra el formulario de </w:t>
            </w:r>
            <w:proofErr w:type="spellStart"/>
            <w:r w:rsidRPr="003C2C82">
              <w:rPr>
                <w:rFonts w:asciiTheme="minorHAnsi" w:hAnsiTheme="minorHAnsi" w:cstheme="minorHAnsi"/>
              </w:rPr>
              <w:t>login</w:t>
            </w:r>
            <w:proofErr w:type="spellEnd"/>
            <w:r w:rsidRPr="003C2C82">
              <w:rPr>
                <w:rFonts w:asciiTheme="minorHAnsi" w:hAnsiTheme="minorHAnsi" w:cstheme="minorHAnsi"/>
              </w:rPr>
              <w:t>.</w:t>
            </w:r>
          </w:p>
          <w:p w14:paraId="25E7C8BB" w14:textId="77777777" w:rsidR="003C2C82" w:rsidRPr="003C2C82" w:rsidRDefault="003C2C82" w:rsidP="003C2C82">
            <w:pPr>
              <w:pStyle w:val="NormalWeb"/>
              <w:rPr>
                <w:rFonts w:asciiTheme="minorHAnsi" w:hAnsiTheme="minorHAnsi" w:cstheme="minorHAnsi"/>
              </w:rPr>
            </w:pPr>
            <w:r w:rsidRPr="003C2C82">
              <w:rPr>
                <w:rFonts w:asciiTheme="minorHAnsi" w:hAnsiTheme="minorHAnsi" w:cstheme="minorHAnsi"/>
              </w:rPr>
              <w:t>3. El actor ingresa correo y contraseña.</w:t>
            </w:r>
          </w:p>
          <w:p w14:paraId="480C641B" w14:textId="77777777" w:rsidR="003C2C82" w:rsidRPr="003C2C82" w:rsidRDefault="003C2C82" w:rsidP="003C2C82">
            <w:pPr>
              <w:pStyle w:val="NormalWeb"/>
              <w:rPr>
                <w:rFonts w:asciiTheme="minorHAnsi" w:hAnsiTheme="minorHAnsi" w:cstheme="minorHAnsi"/>
              </w:rPr>
            </w:pPr>
            <w:r w:rsidRPr="003C2C82">
              <w:rPr>
                <w:rFonts w:asciiTheme="minorHAnsi" w:hAnsiTheme="minorHAnsi" w:cstheme="minorHAnsi"/>
              </w:rPr>
              <w:t>4. La API PHP valida las credenciales.</w:t>
            </w:r>
          </w:p>
          <w:p w14:paraId="1E69462A" w14:textId="77777777" w:rsidR="003C2C82" w:rsidRPr="003C2C82" w:rsidRDefault="003C2C82" w:rsidP="003C2C82">
            <w:pPr>
              <w:pStyle w:val="NormalWeb"/>
              <w:rPr>
                <w:rFonts w:asciiTheme="minorHAnsi" w:hAnsiTheme="minorHAnsi" w:cstheme="minorHAnsi"/>
              </w:rPr>
            </w:pPr>
            <w:r w:rsidRPr="003C2C82">
              <w:rPr>
                <w:rFonts w:asciiTheme="minorHAnsi" w:hAnsiTheme="minorHAnsi" w:cstheme="minorHAnsi"/>
              </w:rPr>
              <w:t>5. El sistema devuelve un token/estado válido.</w:t>
            </w:r>
          </w:p>
          <w:p w14:paraId="51004C1C" w14:textId="7D1E4703" w:rsidR="003C2C82" w:rsidRPr="003C2C82" w:rsidRDefault="003C2C82" w:rsidP="003C2C82">
            <w:pPr>
              <w:pStyle w:val="Prrafodelista"/>
              <w:tabs>
                <w:tab w:val="num" w:pos="454"/>
              </w:tabs>
              <w:ind w:left="0"/>
              <w:textAlignment w:val="top"/>
              <w:rPr>
                <w:rFonts w:asciiTheme="minorHAnsi" w:hAnsiTheme="minorHAnsi" w:cstheme="minorHAnsi"/>
              </w:rPr>
            </w:pPr>
            <w:r w:rsidRPr="003C2C82">
              <w:rPr>
                <w:rFonts w:asciiTheme="minorHAnsi" w:hAnsiTheme="minorHAnsi" w:cstheme="minorHAnsi"/>
              </w:rPr>
              <w:t xml:space="preserve">6. El contexto de React </w:t>
            </w:r>
            <w:proofErr w:type="spellStart"/>
            <w:r w:rsidRPr="003C2C82">
              <w:rPr>
                <w:rStyle w:val="CdigoHTML"/>
                <w:rFonts w:asciiTheme="minorHAnsi" w:hAnsiTheme="minorHAnsi" w:cstheme="minorHAnsi"/>
                <w:sz w:val="24"/>
                <w:szCs w:val="24"/>
              </w:rPr>
              <w:t>AuthContext</w:t>
            </w:r>
            <w:proofErr w:type="spellEnd"/>
            <w:r w:rsidRPr="003C2C82">
              <w:rPr>
                <w:rFonts w:asciiTheme="minorHAnsi" w:hAnsiTheme="minorHAnsi" w:cstheme="minorHAnsi"/>
              </w:rPr>
              <w:t xml:space="preserve"> guarda la sesión y redirige al </w:t>
            </w:r>
            <w:proofErr w:type="spellStart"/>
            <w:r w:rsidRPr="003C2C82">
              <w:rPr>
                <w:rFonts w:asciiTheme="minorHAnsi" w:hAnsiTheme="minorHAnsi" w:cstheme="minorHAnsi"/>
              </w:rPr>
              <w:t>Dashboard</w:t>
            </w:r>
            <w:proofErr w:type="spellEnd"/>
            <w:r w:rsidRPr="003C2C82">
              <w:rPr>
                <w:rFonts w:asciiTheme="minorHAnsi" w:hAnsiTheme="minorHAnsi" w:cstheme="minorHAnsi"/>
              </w:rPr>
              <w:t>.</w:t>
            </w:r>
          </w:p>
        </w:tc>
      </w:tr>
      <w:tr w:rsidR="003C2C82" w:rsidRPr="003C2C82" w14:paraId="0093ECA4" w14:textId="77777777" w:rsidTr="003B37EB">
        <w:trPr>
          <w:trHeight w:val="21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vAlign w:val="center"/>
            <w:hideMark/>
          </w:tcPr>
          <w:p w14:paraId="7BA6808C" w14:textId="15DF5DB5" w:rsidR="003C2C82" w:rsidRPr="003C2C82" w:rsidRDefault="003C2C82" w:rsidP="003C2C82">
            <w:pPr>
              <w:keepLines/>
              <w:widowControl w:val="0"/>
              <w:contextualSpacing/>
              <w:rPr>
                <w:rFonts w:asciiTheme="minorHAnsi" w:hAnsiTheme="minorHAnsi" w:cstheme="minorHAnsi"/>
              </w:rPr>
            </w:pPr>
            <w:r w:rsidRPr="003C2C82">
              <w:rPr>
                <w:rStyle w:val="Fuerte"/>
                <w:rFonts w:asciiTheme="minorHAnsi" w:hAnsiTheme="minorHAnsi" w:cstheme="minorHAnsi"/>
              </w:rPr>
              <w:t>Flujos Alternativos</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vAlign w:val="center"/>
            <w:hideMark/>
          </w:tcPr>
          <w:p w14:paraId="3D9E64F5" w14:textId="351AA7D8" w:rsidR="003C2C82" w:rsidRPr="003C2C82" w:rsidRDefault="003C2C82" w:rsidP="003C2C82">
            <w:pPr>
              <w:pStyle w:val="NormalWeb"/>
              <w:spacing w:before="0" w:beforeAutospacing="0" w:after="0" w:afterAutospacing="0"/>
              <w:textAlignment w:val="top"/>
              <w:rPr>
                <w:rFonts w:asciiTheme="minorHAnsi" w:hAnsiTheme="minorHAnsi" w:cstheme="minorHAnsi"/>
              </w:rPr>
            </w:pPr>
            <w:r w:rsidRPr="003C2C82">
              <w:rPr>
                <w:rFonts w:asciiTheme="minorHAnsi" w:hAnsiTheme="minorHAnsi" w:cstheme="minorHAnsi"/>
              </w:rPr>
              <w:t xml:space="preserve">4a. </w:t>
            </w:r>
            <w:r w:rsidRPr="003C2C82">
              <w:rPr>
                <w:rStyle w:val="nfasis"/>
                <w:rFonts w:asciiTheme="minorHAnsi" w:hAnsiTheme="minorHAnsi" w:cstheme="minorHAnsi"/>
              </w:rPr>
              <w:t>Credenciales Inválidas:</w:t>
            </w:r>
            <w:r w:rsidRPr="003C2C82">
              <w:rPr>
                <w:rFonts w:asciiTheme="minorHAnsi" w:hAnsiTheme="minorHAnsi" w:cstheme="minorHAnsi"/>
              </w:rPr>
              <w:t xml:space="preserve"> La API devuelve error 401. El </w:t>
            </w:r>
            <w:proofErr w:type="spellStart"/>
            <w:r w:rsidRPr="003C2C82">
              <w:rPr>
                <w:rFonts w:asciiTheme="minorHAnsi" w:hAnsiTheme="minorHAnsi" w:cstheme="minorHAnsi"/>
              </w:rPr>
              <w:t>frontend</w:t>
            </w:r>
            <w:proofErr w:type="spellEnd"/>
            <w:r w:rsidRPr="003C2C82">
              <w:rPr>
                <w:rFonts w:asciiTheme="minorHAnsi" w:hAnsiTheme="minorHAnsi" w:cstheme="minorHAnsi"/>
              </w:rPr>
              <w:t xml:space="preserve"> muestra alerta "Usuario/Contraseña incorrecta".</w:t>
            </w:r>
          </w:p>
        </w:tc>
      </w:tr>
    </w:tbl>
    <w:p w14:paraId="78D8EC1E" w14:textId="64883596" w:rsidR="00394113" w:rsidRPr="003C2C82" w:rsidRDefault="00394113" w:rsidP="00A3332F">
      <w:pPr>
        <w:rPr>
          <w:rFonts w:asciiTheme="minorHAnsi" w:hAnsiTheme="minorHAnsi" w:cstheme="minorHAnsi"/>
        </w:rPr>
      </w:pPr>
    </w:p>
    <w:p w14:paraId="06A2DAB3" w14:textId="63CFF19C" w:rsidR="003C2C82" w:rsidRPr="003C2C82" w:rsidRDefault="003C2C82">
      <w:pPr>
        <w:suppressAutoHyphens w:val="0"/>
        <w:rPr>
          <w:rFonts w:asciiTheme="minorHAnsi" w:hAnsiTheme="minorHAnsi" w:cstheme="minorHAnsi"/>
        </w:rPr>
      </w:pPr>
      <w:r w:rsidRPr="003C2C82">
        <w:rPr>
          <w:rFonts w:asciiTheme="minorHAnsi" w:hAnsiTheme="minorHAnsi" w:cstheme="minorHAnsi"/>
        </w:rPr>
        <w:br w:type="page"/>
      </w:r>
    </w:p>
    <w:p w14:paraId="3B74E8B4" w14:textId="77777777" w:rsidR="00A7395E" w:rsidRPr="003C2C82" w:rsidRDefault="00A7395E" w:rsidP="00A3332F">
      <w:pPr>
        <w:rPr>
          <w:rFonts w:asciiTheme="minorHAnsi" w:hAnsiTheme="minorHAnsi" w:cstheme="minorHAnsi"/>
        </w:rPr>
      </w:pPr>
    </w:p>
    <w:tbl>
      <w:tblPr>
        <w:tblW w:w="0" w:type="auto"/>
        <w:jc w:val="center"/>
        <w:tblLayout w:type="fixed"/>
        <w:tblCellMar>
          <w:left w:w="0" w:type="dxa"/>
          <w:right w:w="0" w:type="dxa"/>
        </w:tblCellMar>
        <w:tblLook w:val="0600" w:firstRow="0" w:lastRow="0" w:firstColumn="0" w:lastColumn="0" w:noHBand="1" w:noVBand="1"/>
      </w:tblPr>
      <w:tblGrid>
        <w:gridCol w:w="1985"/>
        <w:gridCol w:w="6936"/>
      </w:tblGrid>
      <w:tr w:rsidR="003C2C82" w:rsidRPr="003C2C82" w14:paraId="6D542007" w14:textId="77777777" w:rsidTr="00EB25AD">
        <w:trPr>
          <w:trHeight w:val="299"/>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vAlign w:val="center"/>
            <w:hideMark/>
          </w:tcPr>
          <w:p w14:paraId="28A1E072" w14:textId="471207FB" w:rsidR="003C2C82" w:rsidRPr="003C2C82" w:rsidRDefault="003C2C82" w:rsidP="003C2C82">
            <w:pPr>
              <w:keepLines/>
              <w:widowControl w:val="0"/>
              <w:contextualSpacing/>
              <w:rPr>
                <w:rFonts w:asciiTheme="minorHAnsi" w:hAnsiTheme="minorHAnsi" w:cstheme="minorHAnsi"/>
              </w:rPr>
            </w:pPr>
            <w:r w:rsidRPr="003C2C82">
              <w:rPr>
                <w:rFonts w:asciiTheme="minorHAnsi" w:hAnsiTheme="minorHAnsi" w:cstheme="minorHAnsi"/>
                <w:b/>
                <w:bCs/>
              </w:rPr>
              <w:t>Caso de Uso</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vAlign w:val="center"/>
            <w:hideMark/>
          </w:tcPr>
          <w:p w14:paraId="652C3E05" w14:textId="4E73BC75" w:rsidR="003C2C82" w:rsidRPr="003C2C82" w:rsidRDefault="003C2C82" w:rsidP="003C2C82">
            <w:pPr>
              <w:keepLines/>
              <w:widowControl w:val="0"/>
              <w:spacing w:after="160"/>
              <w:contextualSpacing/>
              <w:rPr>
                <w:rFonts w:asciiTheme="minorHAnsi" w:hAnsiTheme="minorHAnsi" w:cstheme="minorHAnsi"/>
              </w:rPr>
            </w:pPr>
            <w:r w:rsidRPr="003C2C82">
              <w:rPr>
                <w:rFonts w:asciiTheme="minorHAnsi" w:hAnsiTheme="minorHAnsi" w:cstheme="minorHAnsi"/>
                <w:b/>
                <w:bCs/>
              </w:rPr>
              <w:t>CU-02: Gestión Completa de Cliente (CRUD)</w:t>
            </w:r>
          </w:p>
        </w:tc>
      </w:tr>
      <w:tr w:rsidR="003C2C82" w:rsidRPr="003C2C82" w14:paraId="39858AC4" w14:textId="77777777" w:rsidTr="00EB25AD">
        <w:trPr>
          <w:trHeight w:val="25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vAlign w:val="center"/>
          </w:tcPr>
          <w:p w14:paraId="4F5DA10E" w14:textId="452F4517" w:rsidR="003C2C82" w:rsidRPr="003C2C82" w:rsidRDefault="003C2C82" w:rsidP="003C2C82">
            <w:pPr>
              <w:keepLines/>
              <w:widowControl w:val="0"/>
              <w:contextualSpacing/>
              <w:rPr>
                <w:rFonts w:asciiTheme="minorHAnsi" w:hAnsiTheme="minorHAnsi" w:cstheme="minorHAnsi"/>
              </w:rPr>
            </w:pPr>
            <w:r w:rsidRPr="003C2C82">
              <w:rPr>
                <w:rStyle w:val="Fuerte"/>
                <w:rFonts w:asciiTheme="minorHAnsi" w:hAnsiTheme="minorHAnsi" w:cstheme="minorHAnsi"/>
              </w:rPr>
              <w:t>Actor</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vAlign w:val="center"/>
          </w:tcPr>
          <w:p w14:paraId="55F8814F" w14:textId="0F41CE3C" w:rsidR="003C2C82" w:rsidRPr="003C2C82" w:rsidRDefault="003C2C82" w:rsidP="003C2C82">
            <w:pPr>
              <w:pStyle w:val="NormalWeb"/>
              <w:spacing w:before="0" w:beforeAutospacing="0" w:after="0" w:afterAutospacing="0"/>
              <w:textAlignment w:val="top"/>
              <w:rPr>
                <w:rFonts w:asciiTheme="minorHAnsi" w:hAnsiTheme="minorHAnsi" w:cstheme="minorHAnsi"/>
              </w:rPr>
            </w:pPr>
            <w:r w:rsidRPr="003C2C82">
              <w:rPr>
                <w:rFonts w:asciiTheme="minorHAnsi" w:hAnsiTheme="minorHAnsi" w:cstheme="minorHAnsi"/>
              </w:rPr>
              <w:t>Administrador</w:t>
            </w:r>
          </w:p>
        </w:tc>
      </w:tr>
      <w:tr w:rsidR="003C2C82" w:rsidRPr="003C2C82" w14:paraId="731337CA" w14:textId="77777777" w:rsidTr="00EB25AD">
        <w:trPr>
          <w:trHeight w:val="21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vAlign w:val="center"/>
            <w:hideMark/>
          </w:tcPr>
          <w:p w14:paraId="53295D97" w14:textId="6D07CE33" w:rsidR="003C2C82" w:rsidRPr="003C2C82" w:rsidRDefault="003C2C82" w:rsidP="003C2C82">
            <w:pPr>
              <w:keepLines/>
              <w:widowControl w:val="0"/>
              <w:contextualSpacing/>
              <w:rPr>
                <w:rFonts w:asciiTheme="minorHAnsi" w:hAnsiTheme="minorHAnsi" w:cstheme="minorHAnsi"/>
              </w:rPr>
            </w:pPr>
            <w:r w:rsidRPr="003C2C82">
              <w:rPr>
                <w:rStyle w:val="Fuerte"/>
                <w:rFonts w:asciiTheme="minorHAnsi" w:hAnsiTheme="minorHAnsi" w:cstheme="minorHAnsi"/>
              </w:rPr>
              <w:t>Precondición</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vAlign w:val="center"/>
            <w:hideMark/>
          </w:tcPr>
          <w:p w14:paraId="74F84245" w14:textId="12D262B3" w:rsidR="003C2C82" w:rsidRPr="003C2C82" w:rsidRDefault="003C2C82" w:rsidP="003C2C82">
            <w:pPr>
              <w:pStyle w:val="NormalWeb"/>
              <w:spacing w:before="0" w:beforeAutospacing="0" w:after="0" w:afterAutospacing="0"/>
              <w:jc w:val="both"/>
              <w:rPr>
                <w:rFonts w:asciiTheme="minorHAnsi" w:hAnsiTheme="minorHAnsi" w:cstheme="minorHAnsi"/>
              </w:rPr>
            </w:pPr>
            <w:r w:rsidRPr="003C2C82">
              <w:rPr>
                <w:rFonts w:asciiTheme="minorHAnsi" w:hAnsiTheme="minorHAnsi" w:cstheme="minorHAnsi"/>
              </w:rPr>
              <w:t>El actor debe estar autenticado en el sistema.</w:t>
            </w:r>
          </w:p>
        </w:tc>
      </w:tr>
      <w:tr w:rsidR="003C2C82" w:rsidRPr="003C2C82" w14:paraId="01CC12CE" w14:textId="77777777" w:rsidTr="00EB25AD">
        <w:trPr>
          <w:trHeight w:val="21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vAlign w:val="center"/>
            <w:hideMark/>
          </w:tcPr>
          <w:p w14:paraId="435041C9" w14:textId="10080E19" w:rsidR="003C2C82" w:rsidRPr="003C2C82" w:rsidRDefault="003C2C82" w:rsidP="003C2C82">
            <w:pPr>
              <w:keepLines/>
              <w:widowControl w:val="0"/>
              <w:contextualSpacing/>
              <w:rPr>
                <w:rFonts w:asciiTheme="minorHAnsi" w:hAnsiTheme="minorHAnsi" w:cstheme="minorHAnsi"/>
              </w:rPr>
            </w:pPr>
            <w:r w:rsidRPr="003C2C82">
              <w:rPr>
                <w:rStyle w:val="Fuerte"/>
                <w:rFonts w:asciiTheme="minorHAnsi" w:hAnsiTheme="minorHAnsi" w:cstheme="minorHAnsi"/>
              </w:rPr>
              <w:t>Flujo Normal</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vAlign w:val="center"/>
            <w:hideMark/>
          </w:tcPr>
          <w:p w14:paraId="20117C7F" w14:textId="77777777" w:rsidR="003C2C82" w:rsidRPr="003C2C82" w:rsidRDefault="003C2C82" w:rsidP="003C2C82">
            <w:pPr>
              <w:pStyle w:val="NormalWeb"/>
              <w:rPr>
                <w:rFonts w:asciiTheme="minorHAnsi" w:hAnsiTheme="minorHAnsi" w:cstheme="minorHAnsi"/>
              </w:rPr>
            </w:pPr>
            <w:r w:rsidRPr="003C2C82">
              <w:rPr>
                <w:rFonts w:asciiTheme="minorHAnsi" w:hAnsiTheme="minorHAnsi" w:cstheme="minorHAnsi"/>
              </w:rPr>
              <w:t>1. El actor selecciona la opción "Clientes".</w:t>
            </w:r>
          </w:p>
          <w:p w14:paraId="59E1DC71" w14:textId="77777777" w:rsidR="003C2C82" w:rsidRPr="003C2C82" w:rsidRDefault="003C2C82" w:rsidP="003C2C82">
            <w:pPr>
              <w:pStyle w:val="NormalWeb"/>
              <w:rPr>
                <w:rFonts w:asciiTheme="minorHAnsi" w:hAnsiTheme="minorHAnsi" w:cstheme="minorHAnsi"/>
              </w:rPr>
            </w:pPr>
            <w:r w:rsidRPr="003C2C82">
              <w:rPr>
                <w:rFonts w:asciiTheme="minorHAnsi" w:hAnsiTheme="minorHAnsi" w:cstheme="minorHAnsi"/>
              </w:rPr>
              <w:t xml:space="preserve">2. El sistema renderiza la tabla consumiendo el </w:t>
            </w:r>
            <w:proofErr w:type="spellStart"/>
            <w:r w:rsidRPr="003C2C82">
              <w:rPr>
                <w:rFonts w:asciiTheme="minorHAnsi" w:hAnsiTheme="minorHAnsi" w:cstheme="minorHAnsi"/>
              </w:rPr>
              <w:t>endpoint</w:t>
            </w:r>
            <w:proofErr w:type="spellEnd"/>
            <w:r w:rsidRPr="003C2C82">
              <w:rPr>
                <w:rFonts w:asciiTheme="minorHAnsi" w:hAnsiTheme="minorHAnsi" w:cstheme="minorHAnsi"/>
              </w:rPr>
              <w:t xml:space="preserve"> GET </w:t>
            </w:r>
            <w:r w:rsidRPr="003C2C82">
              <w:rPr>
                <w:rStyle w:val="CdigoHTML"/>
                <w:rFonts w:asciiTheme="minorHAnsi" w:hAnsiTheme="minorHAnsi" w:cstheme="minorHAnsi"/>
              </w:rPr>
              <w:t>/clientes</w:t>
            </w:r>
            <w:r w:rsidRPr="003C2C82">
              <w:rPr>
                <w:rFonts w:asciiTheme="minorHAnsi" w:hAnsiTheme="minorHAnsi" w:cstheme="minorHAnsi"/>
              </w:rPr>
              <w:t>.</w:t>
            </w:r>
          </w:p>
          <w:p w14:paraId="48D2BFC1" w14:textId="77777777" w:rsidR="003C2C82" w:rsidRPr="003C2C82" w:rsidRDefault="003C2C82" w:rsidP="003C2C82">
            <w:pPr>
              <w:pStyle w:val="NormalWeb"/>
              <w:rPr>
                <w:rFonts w:asciiTheme="minorHAnsi" w:hAnsiTheme="minorHAnsi" w:cstheme="minorHAnsi"/>
              </w:rPr>
            </w:pPr>
            <w:r w:rsidRPr="003C2C82">
              <w:rPr>
                <w:rFonts w:asciiTheme="minorHAnsi" w:hAnsiTheme="minorHAnsi" w:cstheme="minorHAnsi"/>
              </w:rPr>
              <w:t>3. El actor presiona "Nuevo Cliente".</w:t>
            </w:r>
          </w:p>
          <w:p w14:paraId="58132DBF" w14:textId="77777777" w:rsidR="003C2C82" w:rsidRPr="003C2C82" w:rsidRDefault="003C2C82" w:rsidP="003C2C82">
            <w:pPr>
              <w:pStyle w:val="NormalWeb"/>
              <w:rPr>
                <w:rFonts w:asciiTheme="minorHAnsi" w:hAnsiTheme="minorHAnsi" w:cstheme="minorHAnsi"/>
              </w:rPr>
            </w:pPr>
            <w:r w:rsidRPr="003C2C82">
              <w:rPr>
                <w:rFonts w:asciiTheme="minorHAnsi" w:hAnsiTheme="minorHAnsi" w:cstheme="minorHAnsi"/>
              </w:rPr>
              <w:t>4. Llena el formulario (Nombres, Cédula, Teléfono) y envía.</w:t>
            </w:r>
          </w:p>
          <w:p w14:paraId="72CEE208" w14:textId="77777777" w:rsidR="003C2C82" w:rsidRPr="003C2C82" w:rsidRDefault="003C2C82" w:rsidP="003C2C82">
            <w:pPr>
              <w:pStyle w:val="NormalWeb"/>
              <w:rPr>
                <w:rFonts w:asciiTheme="minorHAnsi" w:hAnsiTheme="minorHAnsi" w:cstheme="minorHAnsi"/>
              </w:rPr>
            </w:pPr>
            <w:r w:rsidRPr="003C2C82">
              <w:rPr>
                <w:rFonts w:asciiTheme="minorHAnsi" w:hAnsiTheme="minorHAnsi" w:cstheme="minorHAnsi"/>
              </w:rPr>
              <w:t>5. La API PHP inserta el registro en MySQL.</w:t>
            </w:r>
          </w:p>
          <w:p w14:paraId="4681EF74" w14:textId="05C25175" w:rsidR="003C2C82" w:rsidRPr="003C2C82" w:rsidRDefault="003C2C82" w:rsidP="003C2C82">
            <w:pPr>
              <w:pStyle w:val="Prrafodelista"/>
              <w:tabs>
                <w:tab w:val="num" w:pos="454"/>
              </w:tabs>
              <w:ind w:left="0"/>
              <w:textAlignment w:val="top"/>
              <w:rPr>
                <w:rFonts w:asciiTheme="minorHAnsi" w:hAnsiTheme="minorHAnsi" w:cstheme="minorHAnsi"/>
              </w:rPr>
            </w:pPr>
            <w:r w:rsidRPr="003C2C82">
              <w:rPr>
                <w:rFonts w:asciiTheme="minorHAnsi" w:hAnsiTheme="minorHAnsi" w:cstheme="minorHAnsi"/>
              </w:rPr>
              <w:t>6. La tabla se refresca mostrando al nuevo cliente.</w:t>
            </w:r>
          </w:p>
        </w:tc>
      </w:tr>
      <w:tr w:rsidR="003C2C82" w:rsidRPr="003C2C82" w14:paraId="0FF2AFD7" w14:textId="77777777" w:rsidTr="00EB25AD">
        <w:trPr>
          <w:trHeight w:val="21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vAlign w:val="center"/>
            <w:hideMark/>
          </w:tcPr>
          <w:p w14:paraId="0CFA1E43" w14:textId="5E2BA163" w:rsidR="003C2C82" w:rsidRPr="003C2C82" w:rsidRDefault="003C2C82" w:rsidP="003C2C82">
            <w:pPr>
              <w:keepLines/>
              <w:widowControl w:val="0"/>
              <w:contextualSpacing/>
              <w:rPr>
                <w:rFonts w:asciiTheme="minorHAnsi" w:hAnsiTheme="minorHAnsi" w:cstheme="minorHAnsi"/>
              </w:rPr>
            </w:pPr>
            <w:r w:rsidRPr="003C2C82">
              <w:rPr>
                <w:rStyle w:val="Fuerte"/>
                <w:rFonts w:asciiTheme="minorHAnsi" w:hAnsiTheme="minorHAnsi" w:cstheme="minorHAnsi"/>
              </w:rPr>
              <w:t>Flujos Alternativos</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vAlign w:val="center"/>
            <w:hideMark/>
          </w:tcPr>
          <w:p w14:paraId="7267B75F" w14:textId="4ADB32CC" w:rsidR="003C2C82" w:rsidRPr="003C2C82" w:rsidRDefault="003C2C82" w:rsidP="003C2C82">
            <w:pPr>
              <w:pStyle w:val="NormalWeb"/>
              <w:spacing w:before="0" w:beforeAutospacing="0" w:after="0" w:afterAutospacing="0"/>
              <w:textAlignment w:val="top"/>
              <w:rPr>
                <w:rFonts w:asciiTheme="minorHAnsi" w:hAnsiTheme="minorHAnsi" w:cstheme="minorHAnsi"/>
              </w:rPr>
            </w:pPr>
            <w:r w:rsidRPr="003C2C82">
              <w:rPr>
                <w:rFonts w:asciiTheme="minorHAnsi" w:hAnsiTheme="minorHAnsi" w:cstheme="minorHAnsi"/>
              </w:rPr>
              <w:t xml:space="preserve">4a. </w:t>
            </w:r>
            <w:r w:rsidRPr="003C2C82">
              <w:rPr>
                <w:rStyle w:val="nfasis"/>
                <w:rFonts w:asciiTheme="minorHAnsi" w:hAnsiTheme="minorHAnsi" w:cstheme="minorHAnsi"/>
              </w:rPr>
              <w:t>Cédula Duplicada:</w:t>
            </w:r>
            <w:r w:rsidRPr="003C2C82">
              <w:rPr>
                <w:rFonts w:asciiTheme="minorHAnsi" w:hAnsiTheme="minorHAnsi" w:cstheme="minorHAnsi"/>
              </w:rPr>
              <w:t xml:space="preserve"> Si la cédula ya existe, la BD rechaza la inserción. La API retorna un error y el </w:t>
            </w:r>
            <w:proofErr w:type="spellStart"/>
            <w:r w:rsidRPr="003C2C82">
              <w:rPr>
                <w:rFonts w:asciiTheme="minorHAnsi" w:hAnsiTheme="minorHAnsi" w:cstheme="minorHAnsi"/>
              </w:rPr>
              <w:t>frontend</w:t>
            </w:r>
            <w:proofErr w:type="spellEnd"/>
            <w:r w:rsidRPr="003C2C82">
              <w:rPr>
                <w:rFonts w:asciiTheme="minorHAnsi" w:hAnsiTheme="minorHAnsi" w:cstheme="minorHAnsi"/>
              </w:rPr>
              <w:t xml:space="preserve"> notifica al usuario.</w:t>
            </w:r>
          </w:p>
        </w:tc>
      </w:tr>
    </w:tbl>
    <w:p w14:paraId="44B9FBEB" w14:textId="32025E17" w:rsidR="009239D4" w:rsidRPr="003C2C82" w:rsidRDefault="009239D4" w:rsidP="00A3332F">
      <w:pPr>
        <w:rPr>
          <w:rFonts w:asciiTheme="minorHAnsi" w:hAnsiTheme="minorHAnsi" w:cstheme="minorHAnsi"/>
        </w:rPr>
      </w:pPr>
    </w:p>
    <w:p w14:paraId="7967274A" w14:textId="77777777" w:rsidR="003C2C82" w:rsidRPr="003C2C82" w:rsidRDefault="003C2C82" w:rsidP="00A3332F">
      <w:pPr>
        <w:rPr>
          <w:rFonts w:asciiTheme="minorHAnsi" w:hAnsiTheme="minorHAnsi" w:cstheme="minorHAnsi"/>
        </w:rPr>
      </w:pPr>
    </w:p>
    <w:tbl>
      <w:tblPr>
        <w:tblW w:w="0" w:type="auto"/>
        <w:jc w:val="center"/>
        <w:tblLayout w:type="fixed"/>
        <w:tblCellMar>
          <w:left w:w="0" w:type="dxa"/>
          <w:right w:w="0" w:type="dxa"/>
        </w:tblCellMar>
        <w:tblLook w:val="0600" w:firstRow="0" w:lastRow="0" w:firstColumn="0" w:lastColumn="0" w:noHBand="1" w:noVBand="1"/>
      </w:tblPr>
      <w:tblGrid>
        <w:gridCol w:w="1985"/>
        <w:gridCol w:w="6936"/>
      </w:tblGrid>
      <w:tr w:rsidR="003C2C82" w:rsidRPr="003C2C82" w14:paraId="68B13B89" w14:textId="77777777" w:rsidTr="003729C8">
        <w:trPr>
          <w:trHeight w:val="299"/>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vAlign w:val="center"/>
            <w:hideMark/>
          </w:tcPr>
          <w:p w14:paraId="0133E1F4" w14:textId="14EADD67" w:rsidR="003C2C82" w:rsidRPr="003C2C82" w:rsidRDefault="003C2C82" w:rsidP="003C2C82">
            <w:pPr>
              <w:keepLines/>
              <w:widowControl w:val="0"/>
              <w:contextualSpacing/>
              <w:rPr>
                <w:rFonts w:asciiTheme="minorHAnsi" w:hAnsiTheme="minorHAnsi" w:cstheme="minorHAnsi"/>
              </w:rPr>
            </w:pPr>
            <w:r w:rsidRPr="003C2C82">
              <w:rPr>
                <w:rFonts w:asciiTheme="minorHAnsi" w:hAnsiTheme="minorHAnsi" w:cstheme="minorHAnsi"/>
                <w:b/>
                <w:bCs/>
              </w:rPr>
              <w:t>Caso de Uso</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vAlign w:val="center"/>
            <w:hideMark/>
          </w:tcPr>
          <w:p w14:paraId="3E6FF906" w14:textId="54D62F71" w:rsidR="003C2C82" w:rsidRPr="003C2C82" w:rsidRDefault="003C2C82" w:rsidP="003C2C82">
            <w:pPr>
              <w:keepLines/>
              <w:widowControl w:val="0"/>
              <w:spacing w:after="160"/>
              <w:contextualSpacing/>
              <w:rPr>
                <w:rFonts w:asciiTheme="minorHAnsi" w:hAnsiTheme="minorHAnsi" w:cstheme="minorHAnsi"/>
              </w:rPr>
            </w:pPr>
            <w:r w:rsidRPr="003C2C82">
              <w:rPr>
                <w:rFonts w:asciiTheme="minorHAnsi" w:hAnsiTheme="minorHAnsi" w:cstheme="minorHAnsi"/>
                <w:b/>
                <w:bCs/>
              </w:rPr>
              <w:t>CU-03: Registrar Vehículo Asociado</w:t>
            </w:r>
          </w:p>
        </w:tc>
      </w:tr>
      <w:tr w:rsidR="003C2C82" w:rsidRPr="003C2C82" w14:paraId="4932B7AF" w14:textId="77777777" w:rsidTr="003729C8">
        <w:trPr>
          <w:trHeight w:val="25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vAlign w:val="center"/>
          </w:tcPr>
          <w:p w14:paraId="7245F2B3" w14:textId="301859C9" w:rsidR="003C2C82" w:rsidRPr="003C2C82" w:rsidRDefault="003C2C82" w:rsidP="003C2C82">
            <w:pPr>
              <w:keepLines/>
              <w:widowControl w:val="0"/>
              <w:contextualSpacing/>
              <w:rPr>
                <w:rFonts w:asciiTheme="minorHAnsi" w:hAnsiTheme="minorHAnsi" w:cstheme="minorHAnsi"/>
              </w:rPr>
            </w:pPr>
            <w:r w:rsidRPr="003C2C82">
              <w:rPr>
                <w:rStyle w:val="Fuerte"/>
                <w:rFonts w:asciiTheme="minorHAnsi" w:hAnsiTheme="minorHAnsi" w:cstheme="minorHAnsi"/>
              </w:rPr>
              <w:t>Actor</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vAlign w:val="center"/>
          </w:tcPr>
          <w:p w14:paraId="007CA781" w14:textId="7A3C92D4" w:rsidR="003C2C82" w:rsidRPr="003C2C82" w:rsidRDefault="003C2C82" w:rsidP="003C2C82">
            <w:pPr>
              <w:pStyle w:val="NormalWeb"/>
              <w:spacing w:before="0" w:beforeAutospacing="0" w:after="0" w:afterAutospacing="0"/>
              <w:textAlignment w:val="top"/>
              <w:rPr>
                <w:rFonts w:asciiTheme="minorHAnsi" w:hAnsiTheme="minorHAnsi" w:cstheme="minorHAnsi"/>
              </w:rPr>
            </w:pPr>
            <w:r w:rsidRPr="003C2C82">
              <w:rPr>
                <w:rFonts w:asciiTheme="minorHAnsi" w:hAnsiTheme="minorHAnsi" w:cstheme="minorHAnsi"/>
              </w:rPr>
              <w:t>Administrador</w:t>
            </w:r>
          </w:p>
        </w:tc>
      </w:tr>
      <w:tr w:rsidR="003C2C82" w:rsidRPr="003C2C82" w14:paraId="05FDAC47" w14:textId="77777777" w:rsidTr="003729C8">
        <w:trPr>
          <w:trHeight w:val="21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vAlign w:val="center"/>
            <w:hideMark/>
          </w:tcPr>
          <w:p w14:paraId="39BD9AC7" w14:textId="3F42C544" w:rsidR="003C2C82" w:rsidRPr="003C2C82" w:rsidRDefault="003C2C82" w:rsidP="003C2C82">
            <w:pPr>
              <w:keepLines/>
              <w:widowControl w:val="0"/>
              <w:contextualSpacing/>
              <w:rPr>
                <w:rFonts w:asciiTheme="minorHAnsi" w:hAnsiTheme="minorHAnsi" w:cstheme="minorHAnsi"/>
              </w:rPr>
            </w:pPr>
            <w:r w:rsidRPr="003C2C82">
              <w:rPr>
                <w:rStyle w:val="Fuerte"/>
                <w:rFonts w:asciiTheme="minorHAnsi" w:hAnsiTheme="minorHAnsi" w:cstheme="minorHAnsi"/>
              </w:rPr>
              <w:t>Precondición</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vAlign w:val="center"/>
            <w:hideMark/>
          </w:tcPr>
          <w:p w14:paraId="39E7A04E" w14:textId="4F1F290A" w:rsidR="003C2C82" w:rsidRPr="003C2C82" w:rsidRDefault="003C2C82" w:rsidP="003C2C82">
            <w:pPr>
              <w:pStyle w:val="NormalWeb"/>
              <w:spacing w:before="0" w:beforeAutospacing="0" w:after="0" w:afterAutospacing="0"/>
              <w:jc w:val="both"/>
              <w:rPr>
                <w:rFonts w:asciiTheme="minorHAnsi" w:hAnsiTheme="minorHAnsi" w:cstheme="minorHAnsi"/>
              </w:rPr>
            </w:pPr>
            <w:r w:rsidRPr="003C2C82">
              <w:rPr>
                <w:rFonts w:asciiTheme="minorHAnsi" w:hAnsiTheme="minorHAnsi" w:cstheme="minorHAnsi"/>
              </w:rPr>
              <w:t>El actor debe estar autenticado y debe existir al menos un cliente registrado.</w:t>
            </w:r>
          </w:p>
        </w:tc>
      </w:tr>
      <w:tr w:rsidR="003C2C82" w:rsidRPr="003C2C82" w14:paraId="495D27F8" w14:textId="77777777" w:rsidTr="003729C8">
        <w:trPr>
          <w:trHeight w:val="21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vAlign w:val="center"/>
            <w:hideMark/>
          </w:tcPr>
          <w:p w14:paraId="6FC6CE65" w14:textId="46EE8926" w:rsidR="003C2C82" w:rsidRPr="003C2C82" w:rsidRDefault="003C2C82" w:rsidP="003C2C82">
            <w:pPr>
              <w:keepLines/>
              <w:widowControl w:val="0"/>
              <w:contextualSpacing/>
              <w:rPr>
                <w:rFonts w:asciiTheme="minorHAnsi" w:hAnsiTheme="minorHAnsi" w:cstheme="minorHAnsi"/>
              </w:rPr>
            </w:pPr>
            <w:r w:rsidRPr="003C2C82">
              <w:rPr>
                <w:rStyle w:val="Fuerte"/>
                <w:rFonts w:asciiTheme="minorHAnsi" w:hAnsiTheme="minorHAnsi" w:cstheme="minorHAnsi"/>
              </w:rPr>
              <w:t>Flujo Normal</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vAlign w:val="center"/>
            <w:hideMark/>
          </w:tcPr>
          <w:p w14:paraId="34462360" w14:textId="77777777" w:rsidR="003C2C82" w:rsidRPr="003C2C82" w:rsidRDefault="003C2C82" w:rsidP="003C2C82">
            <w:pPr>
              <w:pStyle w:val="NormalWeb"/>
              <w:rPr>
                <w:rFonts w:asciiTheme="minorHAnsi" w:hAnsiTheme="minorHAnsi" w:cstheme="minorHAnsi"/>
              </w:rPr>
            </w:pPr>
            <w:r w:rsidRPr="003C2C82">
              <w:rPr>
                <w:rFonts w:asciiTheme="minorHAnsi" w:hAnsiTheme="minorHAnsi" w:cstheme="minorHAnsi"/>
              </w:rPr>
              <w:t>1. El actor ingresa al módulo de Vehículos y selecciona "Nuevo Vehículo".</w:t>
            </w:r>
          </w:p>
          <w:p w14:paraId="01C7DDFD" w14:textId="77777777" w:rsidR="003C2C82" w:rsidRPr="003C2C82" w:rsidRDefault="003C2C82" w:rsidP="003C2C82">
            <w:pPr>
              <w:pStyle w:val="NormalWeb"/>
              <w:rPr>
                <w:rFonts w:asciiTheme="minorHAnsi" w:hAnsiTheme="minorHAnsi" w:cstheme="minorHAnsi"/>
              </w:rPr>
            </w:pPr>
            <w:r w:rsidRPr="003C2C82">
              <w:rPr>
                <w:rFonts w:asciiTheme="minorHAnsi" w:hAnsiTheme="minorHAnsi" w:cstheme="minorHAnsi"/>
              </w:rPr>
              <w:t>2. Ingresa los datos automotrices (Placa, Marca, Modelo).</w:t>
            </w:r>
          </w:p>
          <w:p w14:paraId="6B9BEAA8" w14:textId="77777777" w:rsidR="003C2C82" w:rsidRPr="003C2C82" w:rsidRDefault="003C2C82" w:rsidP="003C2C82">
            <w:pPr>
              <w:pStyle w:val="NormalWeb"/>
              <w:rPr>
                <w:rFonts w:asciiTheme="minorHAnsi" w:hAnsiTheme="minorHAnsi" w:cstheme="minorHAnsi"/>
              </w:rPr>
            </w:pPr>
            <w:r w:rsidRPr="003C2C82">
              <w:rPr>
                <w:rFonts w:asciiTheme="minorHAnsi" w:hAnsiTheme="minorHAnsi" w:cstheme="minorHAnsi"/>
              </w:rPr>
              <w:t>3. En un selector, elige al cliente propietario previamente registrado.</w:t>
            </w:r>
          </w:p>
          <w:p w14:paraId="57860E44" w14:textId="77777777" w:rsidR="003C2C82" w:rsidRPr="003C2C82" w:rsidRDefault="003C2C82" w:rsidP="003C2C82">
            <w:pPr>
              <w:pStyle w:val="NormalWeb"/>
              <w:rPr>
                <w:rFonts w:asciiTheme="minorHAnsi" w:hAnsiTheme="minorHAnsi" w:cstheme="minorHAnsi"/>
              </w:rPr>
            </w:pPr>
            <w:r w:rsidRPr="003C2C82">
              <w:rPr>
                <w:rFonts w:asciiTheme="minorHAnsi" w:hAnsiTheme="minorHAnsi" w:cstheme="minorHAnsi"/>
              </w:rPr>
              <w:t>4. Envía el formulario.</w:t>
            </w:r>
          </w:p>
          <w:p w14:paraId="271AC751" w14:textId="4CDE3260" w:rsidR="003C2C82" w:rsidRPr="003C2C82" w:rsidRDefault="003C2C82" w:rsidP="003C2C82">
            <w:pPr>
              <w:pStyle w:val="Prrafodelista"/>
              <w:tabs>
                <w:tab w:val="num" w:pos="454"/>
              </w:tabs>
              <w:ind w:left="0"/>
              <w:textAlignment w:val="top"/>
              <w:rPr>
                <w:rFonts w:asciiTheme="minorHAnsi" w:hAnsiTheme="minorHAnsi" w:cstheme="minorHAnsi"/>
              </w:rPr>
            </w:pPr>
            <w:r w:rsidRPr="003C2C82">
              <w:rPr>
                <w:rFonts w:asciiTheme="minorHAnsi" w:hAnsiTheme="minorHAnsi" w:cstheme="minorHAnsi"/>
              </w:rPr>
              <w:t xml:space="preserve">5. La API guarda el vehículo en MySQL referenciando obligatoriamente el </w:t>
            </w:r>
            <w:proofErr w:type="spellStart"/>
            <w:r w:rsidRPr="003C2C82">
              <w:rPr>
                <w:rStyle w:val="CdigoHTML"/>
                <w:rFonts w:asciiTheme="minorHAnsi" w:hAnsiTheme="minorHAnsi" w:cstheme="minorHAnsi"/>
                <w:sz w:val="24"/>
                <w:szCs w:val="24"/>
              </w:rPr>
              <w:t>id_cliente</w:t>
            </w:r>
            <w:proofErr w:type="spellEnd"/>
            <w:r w:rsidRPr="003C2C82">
              <w:rPr>
                <w:rFonts w:asciiTheme="minorHAnsi" w:hAnsiTheme="minorHAnsi" w:cstheme="minorHAnsi"/>
              </w:rPr>
              <w:t>.</w:t>
            </w:r>
          </w:p>
        </w:tc>
      </w:tr>
      <w:tr w:rsidR="003C2C82" w:rsidRPr="003C2C82" w14:paraId="5805BD89" w14:textId="77777777" w:rsidTr="003729C8">
        <w:trPr>
          <w:trHeight w:val="210"/>
          <w:jc w:val="center"/>
        </w:trPr>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72" w:type="dxa"/>
              <w:left w:w="144" w:type="dxa"/>
              <w:bottom w:w="72" w:type="dxa"/>
              <w:right w:w="144" w:type="dxa"/>
            </w:tcMar>
            <w:vAlign w:val="center"/>
            <w:hideMark/>
          </w:tcPr>
          <w:p w14:paraId="15D3421E" w14:textId="326E2AFD" w:rsidR="003C2C82" w:rsidRPr="003C2C82" w:rsidRDefault="003C2C82" w:rsidP="003C2C82">
            <w:pPr>
              <w:keepLines/>
              <w:widowControl w:val="0"/>
              <w:contextualSpacing/>
              <w:rPr>
                <w:rFonts w:asciiTheme="minorHAnsi" w:hAnsiTheme="minorHAnsi" w:cstheme="minorHAnsi"/>
              </w:rPr>
            </w:pPr>
            <w:r w:rsidRPr="003C2C82">
              <w:rPr>
                <w:rStyle w:val="Fuerte"/>
                <w:rFonts w:asciiTheme="minorHAnsi" w:hAnsiTheme="minorHAnsi" w:cstheme="minorHAnsi"/>
              </w:rPr>
              <w:t>Postcondición</w:t>
            </w:r>
          </w:p>
        </w:tc>
        <w:tc>
          <w:tcPr>
            <w:tcW w:w="69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72" w:type="dxa"/>
              <w:left w:w="144" w:type="dxa"/>
              <w:bottom w:w="72" w:type="dxa"/>
              <w:right w:w="144" w:type="dxa"/>
            </w:tcMar>
            <w:vAlign w:val="center"/>
            <w:hideMark/>
          </w:tcPr>
          <w:p w14:paraId="649C3763" w14:textId="492D1E01" w:rsidR="003C2C82" w:rsidRPr="003C2C82" w:rsidRDefault="003C2C82" w:rsidP="003C2C82">
            <w:pPr>
              <w:pStyle w:val="NormalWeb"/>
              <w:spacing w:before="0" w:beforeAutospacing="0" w:after="0" w:afterAutospacing="0"/>
              <w:textAlignment w:val="top"/>
              <w:rPr>
                <w:rFonts w:asciiTheme="minorHAnsi" w:hAnsiTheme="minorHAnsi" w:cstheme="minorHAnsi"/>
              </w:rPr>
            </w:pPr>
            <w:r w:rsidRPr="003C2C82">
              <w:rPr>
                <w:rFonts w:asciiTheme="minorHAnsi" w:hAnsiTheme="minorHAnsi" w:cstheme="minorHAnsi"/>
              </w:rPr>
              <w:t>El vehículo queda registrado y asociado al historial del cliente correspondiente.</w:t>
            </w:r>
          </w:p>
        </w:tc>
      </w:tr>
    </w:tbl>
    <w:p w14:paraId="4B04A36C" w14:textId="3E94CA8F" w:rsidR="003C2C82" w:rsidRDefault="003C2C82" w:rsidP="00A3332F"/>
    <w:p w14:paraId="6D2BB76C" w14:textId="77777777" w:rsidR="003C2C82" w:rsidRDefault="003C2C82">
      <w:pPr>
        <w:suppressAutoHyphens w:val="0"/>
      </w:pPr>
      <w:r>
        <w:br w:type="page"/>
      </w:r>
    </w:p>
    <w:p w14:paraId="6B2326CF" w14:textId="77777777" w:rsidR="003C2C82" w:rsidRPr="0039736F" w:rsidRDefault="003C2C82" w:rsidP="00A3332F"/>
    <w:p w14:paraId="033B7BBD" w14:textId="1F241845" w:rsidR="00A152D8" w:rsidRDefault="00A3332F" w:rsidP="00A152D8">
      <w:pPr>
        <w:pStyle w:val="Ttulo3"/>
        <w:numPr>
          <w:ilvl w:val="2"/>
          <w:numId w:val="2"/>
        </w:numPr>
        <w:ind w:left="1843"/>
        <w:rPr>
          <w:rFonts w:ascii="Calibri" w:hAnsi="Calibri" w:cs="Calibri"/>
          <w:sz w:val="24"/>
          <w:szCs w:val="24"/>
        </w:rPr>
      </w:pPr>
      <w:bookmarkStart w:id="33" w:name="_Toc229945385"/>
      <w:r w:rsidRPr="0039736F">
        <w:rPr>
          <w:rFonts w:ascii="Calibri" w:hAnsi="Calibri" w:cs="Calibri"/>
          <w:sz w:val="24"/>
          <w:szCs w:val="24"/>
        </w:rPr>
        <w:t>Modelo de casos de Uso</w:t>
      </w:r>
      <w:bookmarkEnd w:id="9"/>
      <w:bookmarkEnd w:id="33"/>
    </w:p>
    <w:p w14:paraId="62B15623" w14:textId="77777777" w:rsidR="00135B05" w:rsidRPr="00135B05" w:rsidRDefault="00135B05" w:rsidP="00135B05"/>
    <w:sectPr w:rsidR="00135B05" w:rsidRPr="00135B05" w:rsidSect="000B2C32">
      <w:headerReference w:type="default" r:id="rId8"/>
      <w:footerReference w:type="default" r:id="rId9"/>
      <w:pgSz w:w="11906" w:h="16838"/>
      <w:pgMar w:top="1440" w:right="1134" w:bottom="1440"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90638" w14:textId="77777777" w:rsidR="003C1050" w:rsidRDefault="003C1050">
      <w:r>
        <w:separator/>
      </w:r>
    </w:p>
  </w:endnote>
  <w:endnote w:type="continuationSeparator" w:id="0">
    <w:p w14:paraId="561D1CF1" w14:textId="77777777" w:rsidR="003C1050" w:rsidRDefault="003C1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9482" w14:textId="02999A86" w:rsidR="00A3332F" w:rsidRDefault="002127D8">
    <w:pPr>
      <w:pStyle w:val="Piedepgina"/>
      <w:tabs>
        <w:tab w:val="left" w:pos="7560"/>
      </w:tabs>
      <w:rPr>
        <w:rFonts w:ascii="Book Antiqua" w:hAnsi="Book Antiqua" w:cs="Book Antiqua"/>
        <w:b/>
        <w:sz w:val="18"/>
        <w:szCs w:val="18"/>
      </w:rPr>
    </w:pPr>
    <w:r>
      <w:rPr>
        <w:rFonts w:ascii="Book Antiqua" w:hAnsi="Book Antiqua" w:cs="Book Antiqua"/>
        <w:b/>
        <w:noProof/>
        <w:sz w:val="18"/>
        <w:szCs w:val="18"/>
        <w:lang w:eastAsia="es-ES"/>
      </w:rPr>
      <mc:AlternateContent>
        <mc:Choice Requires="wps">
          <w:drawing>
            <wp:anchor distT="0" distB="0" distL="114300" distR="114300" simplePos="0" relativeHeight="251656704" behindDoc="0" locked="0" layoutInCell="1" allowOverlap="1" wp14:anchorId="33900DBE" wp14:editId="4F54C86B">
              <wp:simplePos x="0" y="0"/>
              <wp:positionH relativeFrom="column">
                <wp:posOffset>-129540</wp:posOffset>
              </wp:positionH>
              <wp:positionV relativeFrom="paragraph">
                <wp:posOffset>90170</wp:posOffset>
              </wp:positionV>
              <wp:extent cx="64389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0857482" id="_x0000_t32" coordsize="21600,21600" o:spt="32" o:oned="t" path="m,l21600,21600e" filled="f">
              <v:path arrowok="t" fillok="f" o:connecttype="none"/>
              <o:lock v:ext="edit" shapetype="t"/>
            </v:shapetype>
            <v:shape id="AutoShape 6" o:spid="_x0000_s1026" type="#_x0000_t32" style="position:absolute;margin-left:-10.2pt;margin-top:7.1pt;width:507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" strokeweight="1.5pt">
              <v:shadow color="#868686"/>
            </v:shape>
          </w:pict>
        </mc:Fallback>
      </mc:AlternateContent>
    </w:r>
  </w:p>
  <w:p w14:paraId="32C8FB65" w14:textId="1AAF08AF" w:rsidR="00A3332F" w:rsidRPr="003C470A" w:rsidRDefault="00A3332F">
    <w:pPr>
      <w:pStyle w:val="Piedepgina"/>
      <w:tabs>
        <w:tab w:val="left" w:pos="7560"/>
      </w:tabs>
      <w:rPr>
        <w:rFonts w:ascii="Calibri" w:hAnsi="Calibri" w:cs="Book Antiqua"/>
        <w:b/>
        <w:sz w:val="20"/>
        <w:szCs w:val="20"/>
      </w:rPr>
    </w:pPr>
    <w:r w:rsidRPr="003C470A">
      <w:rPr>
        <w:rFonts w:ascii="Calibri" w:hAnsi="Calibri" w:cs="Book Antiqua"/>
        <w:b/>
        <w:sz w:val="20"/>
        <w:szCs w:val="20"/>
      </w:rPr>
      <w:tab/>
    </w:r>
    <w:r>
      <w:rPr>
        <w:rStyle w:val="Nmerodepgina"/>
        <w:rFonts w:ascii="Calibri" w:hAnsi="Calibri"/>
        <w:b/>
        <w:snapToGrid w:val="0"/>
        <w:sz w:val="20"/>
        <w:szCs w:val="20"/>
        <w:lang w:val="es-ES_tradnl"/>
      </w:rPr>
      <w:t>SDD</w:t>
    </w:r>
    <w:r w:rsidRPr="003C470A">
      <w:rPr>
        <w:rStyle w:val="Nmerodepgina"/>
        <w:rFonts w:ascii="Calibri" w:hAnsi="Calibri"/>
        <w:b/>
        <w:snapToGrid w:val="0"/>
        <w:sz w:val="20"/>
        <w:szCs w:val="20"/>
        <w:lang w:val="es-ES_tradnl"/>
      </w:rPr>
      <w:t xml:space="preserve"> Versión: </w:t>
    </w:r>
    <w:r w:rsidRPr="003C470A">
      <w:rPr>
        <w:rStyle w:val="Nmerodepgina"/>
        <w:rFonts w:ascii="Calibri" w:hAnsi="Calibri"/>
        <w:snapToGrid w:val="0"/>
        <w:sz w:val="20"/>
        <w:szCs w:val="20"/>
        <w:lang w:val="es-ES_tradnl"/>
      </w:rPr>
      <w:t>1.</w:t>
    </w:r>
    <w:r w:rsidR="002B27F7">
      <w:rPr>
        <w:rStyle w:val="Nmerodepgina"/>
        <w:rFonts w:ascii="Calibri" w:hAnsi="Calibri"/>
        <w:snapToGrid w:val="0"/>
        <w:sz w:val="20"/>
        <w:szCs w:val="20"/>
        <w:lang w:val="es-ES_tradnl"/>
      </w:rPr>
      <w:t>1</w:t>
    </w:r>
  </w:p>
  <w:p w14:paraId="6361260F" w14:textId="71A67A4E" w:rsidR="00A3332F" w:rsidRPr="003C470A" w:rsidRDefault="00A3332F">
    <w:pPr>
      <w:pStyle w:val="Piedepgina"/>
      <w:tabs>
        <w:tab w:val="left" w:pos="7560"/>
      </w:tabs>
      <w:rPr>
        <w:rFonts w:ascii="Calibri" w:hAnsi="Calibri" w:cs="Book Antiqua"/>
        <w:b/>
        <w:sz w:val="20"/>
        <w:szCs w:val="20"/>
      </w:rPr>
    </w:pPr>
    <w:r w:rsidRPr="003C470A">
      <w:rPr>
        <w:rFonts w:ascii="Calibri" w:hAnsi="Calibri" w:cs="Book Antiqua"/>
        <w:b/>
        <w:sz w:val="20"/>
        <w:szCs w:val="20"/>
      </w:rPr>
      <w:tab/>
      <w:t>Página:</w:t>
    </w:r>
    <w:r w:rsidRPr="003C470A">
      <w:rPr>
        <w:rStyle w:val="Nmerodepgina"/>
        <w:rFonts w:ascii="Calibri" w:hAnsi="Calibri" w:cs="Book Antiqua"/>
        <w:sz w:val="20"/>
        <w:szCs w:val="20"/>
        <w:lang w:val="es-ES_tradnl"/>
      </w:rPr>
      <w:t xml:space="preserve">  </w:t>
    </w:r>
    <w:r w:rsidRPr="003C470A">
      <w:rPr>
        <w:rStyle w:val="Nmerodepgina"/>
        <w:rFonts w:ascii="Calibri" w:hAnsi="Calibri"/>
        <w:snapToGrid w:val="0"/>
        <w:sz w:val="20"/>
        <w:szCs w:val="20"/>
        <w:lang w:val="es-ES_tradnl"/>
      </w:rPr>
      <w:fldChar w:fldCharType="begin"/>
    </w:r>
    <w:r w:rsidRPr="003C470A">
      <w:rPr>
        <w:rStyle w:val="Nmerodepgina"/>
        <w:rFonts w:ascii="Calibri" w:hAnsi="Calibri"/>
        <w:snapToGrid w:val="0"/>
        <w:sz w:val="20"/>
        <w:szCs w:val="20"/>
        <w:lang w:val="es-ES_tradnl"/>
      </w:rPr>
      <w:instrText xml:space="preserve"> PAGE  </w:instrText>
    </w:r>
    <w:r w:rsidRPr="003C470A">
      <w:rPr>
        <w:rStyle w:val="Nmerodepgina"/>
        <w:rFonts w:ascii="Calibri" w:hAnsi="Calibri"/>
        <w:snapToGrid w:val="0"/>
        <w:sz w:val="20"/>
        <w:szCs w:val="20"/>
        <w:lang w:val="es-ES_tradnl"/>
      </w:rPr>
      <w:fldChar w:fldCharType="separate"/>
    </w:r>
    <w:r>
      <w:rPr>
        <w:rStyle w:val="Nmerodepgina"/>
        <w:rFonts w:ascii="Calibri" w:hAnsi="Calibri"/>
        <w:noProof/>
        <w:snapToGrid w:val="0"/>
        <w:sz w:val="20"/>
        <w:szCs w:val="20"/>
        <w:lang w:val="es-ES_tradnl"/>
      </w:rPr>
      <w:t>8</w:t>
    </w:r>
    <w:r w:rsidRPr="003C470A">
      <w:rPr>
        <w:rStyle w:val="Nmerodepgina"/>
        <w:rFonts w:ascii="Calibri" w:hAnsi="Calibri"/>
        <w:snapToGrid w:val="0"/>
        <w:sz w:val="20"/>
        <w:szCs w:val="20"/>
        <w:lang w:val="es-ES_tradnl"/>
      </w:rPr>
      <w:fldChar w:fldCharType="end"/>
    </w:r>
    <w:r w:rsidRPr="003C470A">
      <w:rPr>
        <w:rStyle w:val="Nmerodepgina"/>
        <w:rFonts w:ascii="Calibri" w:hAnsi="Calibri" w:cs="Book Antiqua"/>
        <w:sz w:val="20"/>
        <w:szCs w:val="20"/>
        <w:lang w:val="es-ES_tradn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3AC02" w14:textId="77777777" w:rsidR="003C1050" w:rsidRDefault="003C1050">
      <w:r>
        <w:separator/>
      </w:r>
    </w:p>
  </w:footnote>
  <w:footnote w:type="continuationSeparator" w:id="0">
    <w:p w14:paraId="7382FE8C" w14:textId="77777777" w:rsidR="003C1050" w:rsidRDefault="003C1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FDA9" w14:textId="05D80683" w:rsidR="00A3332F" w:rsidRDefault="002127D8" w:rsidP="006C50A0">
    <w:pPr>
      <w:pStyle w:val="Encabezado"/>
      <w:jc w:val="right"/>
      <w:rPr>
        <w:rFonts w:ascii="Calibri" w:hAnsi="Calibri"/>
        <w:sz w:val="20"/>
        <w:szCs w:val="20"/>
      </w:rPr>
    </w:pPr>
    <w:r>
      <w:rPr>
        <w:noProof/>
      </w:rPr>
      <w:drawing>
        <wp:anchor distT="0" distB="0" distL="114300" distR="114300" simplePos="0" relativeHeight="251658752" behindDoc="1" locked="0" layoutInCell="1" allowOverlap="1" wp14:anchorId="016A7675" wp14:editId="5071EEA4">
          <wp:simplePos x="0" y="0"/>
          <wp:positionH relativeFrom="column">
            <wp:posOffset>-434340</wp:posOffset>
          </wp:positionH>
          <wp:positionV relativeFrom="paragraph">
            <wp:posOffset>-171450</wp:posOffset>
          </wp:positionV>
          <wp:extent cx="2524125" cy="647700"/>
          <wp:effectExtent l="0" t="0" r="0" b="0"/>
          <wp:wrapNone/>
          <wp:docPr id="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A3332F">
      <w:tab/>
    </w:r>
    <w:r w:rsidR="00A3332F">
      <w:tab/>
    </w:r>
    <w:r w:rsidR="00A3332F">
      <w:tab/>
    </w:r>
    <w:r w:rsidR="00A3332F">
      <w:tab/>
    </w:r>
    <w:r w:rsidR="00A3332F">
      <w:tab/>
    </w:r>
    <w:r w:rsidR="00A3332F">
      <w:tab/>
    </w:r>
    <w:r w:rsidR="00A3332F">
      <w:tab/>
    </w:r>
    <w:r w:rsidR="00A3332F">
      <w:tab/>
    </w:r>
    <w:r w:rsidR="00A3332F">
      <w:tab/>
    </w:r>
    <w:r w:rsidR="00A3332F">
      <w:tab/>
    </w:r>
    <w:r w:rsidR="00A3332F" w:rsidRPr="003C470A">
      <w:rPr>
        <w:rFonts w:ascii="Calibri" w:hAnsi="Calibri"/>
        <w:b/>
        <w:sz w:val="20"/>
        <w:szCs w:val="20"/>
      </w:rPr>
      <w:t>Proyecto</w:t>
    </w:r>
    <w:r w:rsidR="00A3332F" w:rsidRPr="003C470A">
      <w:rPr>
        <w:rFonts w:ascii="Calibri" w:hAnsi="Calibri"/>
        <w:sz w:val="20"/>
        <w:szCs w:val="20"/>
      </w:rPr>
      <w:t>:</w:t>
    </w:r>
    <w:r w:rsidR="00A3332F">
      <w:rPr>
        <w:rFonts w:ascii="Calibri" w:hAnsi="Calibri"/>
        <w:sz w:val="20"/>
        <w:szCs w:val="20"/>
      </w:rPr>
      <w:t xml:space="preserve"> </w:t>
    </w:r>
    <w:r w:rsidR="003C2C82" w:rsidRPr="003C2C82">
      <w:rPr>
        <w:rFonts w:ascii="Calibri" w:hAnsi="Calibri"/>
        <w:sz w:val="20"/>
        <w:szCs w:val="20"/>
      </w:rPr>
      <w:t>Sistema Web de Gestión de Órdenes de Servicio para Talleres Automotrices</w:t>
    </w:r>
    <w:r w:rsidR="00A3332F">
      <w:rPr>
        <w:rFonts w:ascii="Calibri" w:hAnsi="Calibri"/>
        <w:sz w:val="20"/>
        <w:szCs w:val="20"/>
      </w:rPr>
      <w:t xml:space="preserve">     </w:t>
    </w:r>
  </w:p>
  <w:p w14:paraId="234819D5" w14:textId="12E11591" w:rsidR="00A3332F" w:rsidRPr="003C470A" w:rsidRDefault="00A3332F" w:rsidP="006C50A0">
    <w:pPr>
      <w:pStyle w:val="Encabezado"/>
      <w:jc w:val="right"/>
      <w:rPr>
        <w:rFonts w:ascii="Calibri" w:hAnsi="Calibri"/>
        <w:sz w:val="20"/>
        <w:szCs w:val="20"/>
      </w:rPr>
    </w:pPr>
    <w:r w:rsidRPr="003C470A">
      <w:rPr>
        <w:rFonts w:ascii="Calibri" w:hAnsi="Calibri"/>
        <w:b/>
        <w:sz w:val="20"/>
        <w:szCs w:val="20"/>
      </w:rPr>
      <w:t>Versión Producto</w:t>
    </w:r>
    <w:r>
      <w:rPr>
        <w:rFonts w:ascii="Calibri" w:hAnsi="Calibri"/>
        <w:sz w:val="20"/>
        <w:szCs w:val="20"/>
      </w:rPr>
      <w:t xml:space="preserve">: </w:t>
    </w:r>
    <w:r w:rsidR="00B709FB">
      <w:rPr>
        <w:rFonts w:ascii="Calibri" w:hAnsi="Calibri"/>
        <w:sz w:val="20"/>
        <w:szCs w:val="20"/>
      </w:rPr>
      <w:t>1.0</w:t>
    </w:r>
    <w:r w:rsidR="00965DC1">
      <w:rPr>
        <w:rFonts w:ascii="Calibri" w:hAnsi="Calibri"/>
        <w:sz w:val="20"/>
        <w:szCs w:val="20"/>
      </w:rPr>
      <w:t xml:space="preserve"> </w:t>
    </w:r>
  </w:p>
  <w:p w14:paraId="2013C743" w14:textId="6FCD2943" w:rsidR="00A3332F" w:rsidRDefault="002127D8">
    <w:pPr>
      <w:pStyle w:val="Encabezado"/>
    </w:pPr>
    <w:r>
      <w:rPr>
        <w:noProof/>
        <w:lang w:eastAsia="es-ES"/>
      </w:rPr>
      <mc:AlternateContent>
        <mc:Choice Requires="wps">
          <w:drawing>
            <wp:anchor distT="0" distB="0" distL="114300" distR="114300" simplePos="0" relativeHeight="251657728" behindDoc="0" locked="0" layoutInCell="1" allowOverlap="1" wp14:anchorId="6C4F26CA" wp14:editId="4241C270">
              <wp:simplePos x="0" y="0"/>
              <wp:positionH relativeFrom="column">
                <wp:posOffset>-353695</wp:posOffset>
              </wp:positionH>
              <wp:positionV relativeFrom="paragraph">
                <wp:posOffset>49530</wp:posOffset>
              </wp:positionV>
              <wp:extent cx="6634480" cy="0"/>
              <wp:effectExtent l="0" t="0" r="0" b="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448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0E5DFFE" id="_x0000_t32" coordsize="21600,21600" o:spt="32" o:oned="t" path="m,l21600,21600e" filled="f">
              <v:path arrowok="t" fillok="f" o:connecttype="none"/>
              <o:lock v:ext="edit" shapetype="t"/>
            </v:shapetype>
            <v:shape id="AutoShape 7" o:spid="_x0000_s1026" type="#_x0000_t32" style="position:absolute;margin-left:-27.85pt;margin-top:3.9pt;width:522.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" strokeweight="1.5pt">
              <v:shadow color="#868686"/>
            </v:shape>
          </w:pict>
        </mc:Fallback>
      </mc:AlternateContent>
    </w:r>
    <w:r w:rsidR="00A3332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rPr>
        <w:rFonts w:ascii="Arial" w:hAnsi="Arial" w:cs="Arial" w:hint="default"/>
        <w:b/>
        <w:i w:val="0"/>
        <w:sz w:val="28"/>
      </w:rPr>
    </w:lvl>
    <w:lvl w:ilvl="1">
      <w:start w:val="1"/>
      <w:numFmt w:val="none"/>
      <w:suff w:val="nothing"/>
      <w:lvlText w:val=""/>
      <w:lvlJc w:val="left"/>
      <w:pPr>
        <w:tabs>
          <w:tab w:val="num" w:pos="0"/>
        </w:tabs>
        <w:ind w:left="576" w:hanging="576"/>
      </w:pPr>
      <w:rPr>
        <w:rFonts w:ascii="Book Antiqua" w:hAnsi="Book Antiqua" w:cs="Book Antiqua" w:hint="default"/>
        <w:b/>
        <w:i w:val="0"/>
        <w:sz w:val="24"/>
      </w:rPr>
    </w:lvl>
    <w:lvl w:ilvl="2">
      <w:start w:val="1"/>
      <w:numFmt w:val="none"/>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rPr>
        <w:rFonts w:hint="default"/>
      </w:r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Ttulo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3"/>
    <w:multiLevelType w:val="multilevel"/>
    <w:tmpl w:val="00000003"/>
    <w:name w:val="WW8Num3"/>
    <w:lvl w:ilvl="0">
      <w:start w:val="3"/>
      <w:numFmt w:val="decimal"/>
      <w:lvlText w:val="%1."/>
      <w:lvlJc w:val="left"/>
      <w:pPr>
        <w:tabs>
          <w:tab w:val="num" w:pos="390"/>
        </w:tabs>
        <w:ind w:left="390" w:hanging="390"/>
      </w:pPr>
      <w:rPr>
        <w:rFonts w:ascii="Symbol" w:hAnsi="Symbol" w:cs="Symbol" w:hint="default"/>
      </w:rPr>
    </w:lvl>
    <w:lvl w:ilvl="1">
      <w:start w:val="1"/>
      <w:numFmt w:val="decimal"/>
      <w:lvlText w:val="%1.%2."/>
      <w:lvlJc w:val="left"/>
      <w:pPr>
        <w:tabs>
          <w:tab w:val="num" w:pos="1080"/>
        </w:tabs>
        <w:ind w:left="1080" w:hanging="720"/>
      </w:pPr>
      <w:rPr>
        <w:rFonts w:ascii="Symbol" w:hAnsi="Symbol" w:cs="Symbol" w:hint="default"/>
      </w:rPr>
    </w:lvl>
    <w:lvl w:ilvl="2">
      <w:start w:val="1"/>
      <w:numFmt w:val="bullet"/>
      <w:lvlText w:val=""/>
      <w:lvlJc w:val="left"/>
      <w:pPr>
        <w:tabs>
          <w:tab w:val="num" w:pos="1080"/>
        </w:tabs>
        <w:ind w:left="1080" w:hanging="360"/>
      </w:pPr>
      <w:rPr>
        <w:rFonts w:ascii="Symbol" w:hAnsi="Symbol" w:cs="Wingdings" w:hint="default"/>
      </w:rPr>
    </w:lvl>
    <w:lvl w:ilvl="3">
      <w:start w:val="1"/>
      <w:numFmt w:val="decimal"/>
      <w:lvlText w:val="%1.%2.%3.%4."/>
      <w:lvlJc w:val="left"/>
      <w:pPr>
        <w:tabs>
          <w:tab w:val="num" w:pos="2160"/>
        </w:tabs>
        <w:ind w:left="2160" w:hanging="1080"/>
      </w:pPr>
      <w:rPr>
        <w:rFonts w:ascii="Symbol" w:hAnsi="Symbol" w:cs="Symbol" w:hint="default"/>
      </w:rPr>
    </w:lvl>
    <w:lvl w:ilvl="4">
      <w:start w:val="1"/>
      <w:numFmt w:val="decimal"/>
      <w:lvlText w:val="%1.%2.%3.%4.%5."/>
      <w:lvlJc w:val="left"/>
      <w:pPr>
        <w:tabs>
          <w:tab w:val="num" w:pos="2520"/>
        </w:tabs>
        <w:ind w:left="2520" w:hanging="1080"/>
      </w:pPr>
      <w:rPr>
        <w:rFonts w:ascii="Symbol" w:hAnsi="Symbol" w:cs="Symbol" w:hint="default"/>
      </w:rPr>
    </w:lvl>
    <w:lvl w:ilvl="5">
      <w:start w:val="1"/>
      <w:numFmt w:val="decimal"/>
      <w:lvlText w:val="%1.%2.%3.%4.%5.%6."/>
      <w:lvlJc w:val="left"/>
      <w:pPr>
        <w:tabs>
          <w:tab w:val="num" w:pos="3240"/>
        </w:tabs>
        <w:ind w:left="3240" w:hanging="1440"/>
      </w:pPr>
      <w:rPr>
        <w:rFonts w:ascii="Symbol" w:hAnsi="Symbol" w:cs="Symbol" w:hint="default"/>
      </w:rPr>
    </w:lvl>
    <w:lvl w:ilvl="6">
      <w:start w:val="1"/>
      <w:numFmt w:val="decimal"/>
      <w:lvlText w:val="%1.%2.%3.%4.%5.%6.%7."/>
      <w:lvlJc w:val="left"/>
      <w:pPr>
        <w:tabs>
          <w:tab w:val="num" w:pos="3600"/>
        </w:tabs>
        <w:ind w:left="3600" w:hanging="1440"/>
      </w:pPr>
      <w:rPr>
        <w:rFonts w:ascii="Symbol" w:hAnsi="Symbol" w:cs="Symbol" w:hint="default"/>
      </w:rPr>
    </w:lvl>
    <w:lvl w:ilvl="7">
      <w:start w:val="1"/>
      <w:numFmt w:val="decimal"/>
      <w:lvlText w:val="%1.%2.%3.%4.%5.%6.%7.%8."/>
      <w:lvlJc w:val="left"/>
      <w:pPr>
        <w:tabs>
          <w:tab w:val="num" w:pos="4320"/>
        </w:tabs>
        <w:ind w:left="4320" w:hanging="1800"/>
      </w:pPr>
      <w:rPr>
        <w:rFonts w:ascii="Symbol" w:hAnsi="Symbol" w:cs="Symbol" w:hint="default"/>
      </w:rPr>
    </w:lvl>
    <w:lvl w:ilvl="8">
      <w:start w:val="1"/>
      <w:numFmt w:val="decimal"/>
      <w:lvlText w:val="%1.%2.%3.%4.%5.%6.%7.%8.%9."/>
      <w:lvlJc w:val="left"/>
      <w:pPr>
        <w:tabs>
          <w:tab w:val="num" w:pos="5040"/>
        </w:tabs>
        <w:ind w:left="5040" w:hanging="2160"/>
      </w:pPr>
      <w:rPr>
        <w:rFonts w:ascii="Symbol" w:hAnsi="Symbol" w:cs="Symbol" w:hint="default"/>
      </w:rPr>
    </w:lvl>
  </w:abstractNum>
  <w:abstractNum w:abstractNumId="2" w15:restartNumberingAfterBreak="0">
    <w:nsid w:val="00000004"/>
    <w:multiLevelType w:val="singleLevel"/>
    <w:tmpl w:val="00000004"/>
    <w:name w:val="WW8Num4"/>
    <w:lvl w:ilvl="0">
      <w:start w:val="1"/>
      <w:numFmt w:val="bullet"/>
      <w:lvlText w:val=""/>
      <w:lvlJc w:val="left"/>
      <w:pPr>
        <w:tabs>
          <w:tab w:val="num" w:pos="1620"/>
        </w:tabs>
        <w:ind w:left="1620" w:hanging="360"/>
      </w:pPr>
      <w:rPr>
        <w:rFonts w:ascii="Wingdings" w:hAnsi="Wingdings" w:cs="Book Antiqua" w:hint="default"/>
      </w:rPr>
    </w:lvl>
  </w:abstractNum>
  <w:abstractNum w:abstractNumId="3" w15:restartNumberingAfterBreak="0">
    <w:nsid w:val="00000005"/>
    <w:multiLevelType w:val="singleLevel"/>
    <w:tmpl w:val="00000005"/>
    <w:name w:val="WW8Num5"/>
    <w:lvl w:ilvl="0">
      <w:start w:val="1"/>
      <w:numFmt w:val="bullet"/>
      <w:lvlText w:val=""/>
      <w:lvlJc w:val="left"/>
      <w:pPr>
        <w:tabs>
          <w:tab w:val="num" w:pos="1620"/>
        </w:tabs>
        <w:ind w:left="1620" w:hanging="360"/>
      </w:pPr>
      <w:rPr>
        <w:rFonts w:ascii="Wingdings" w:hAnsi="Wingdings" w:cs="Wingdings" w:hint="default"/>
      </w:rPr>
    </w:lvl>
  </w:abstractNum>
  <w:abstractNum w:abstractNumId="4" w15:restartNumberingAfterBreak="0">
    <w:nsid w:val="00000006"/>
    <w:multiLevelType w:val="multilevel"/>
    <w:tmpl w:val="00000006"/>
    <w:name w:val="WW8Num6"/>
    <w:lvl w:ilvl="0">
      <w:start w:val="2"/>
      <w:numFmt w:val="decimal"/>
      <w:lvlText w:val="%1."/>
      <w:lvlJc w:val="left"/>
      <w:pPr>
        <w:tabs>
          <w:tab w:val="num" w:pos="405"/>
        </w:tabs>
        <w:ind w:left="405" w:hanging="405"/>
      </w:pPr>
      <w:rPr>
        <w:rFonts w:ascii="Wingdings" w:hAnsi="Wingdings" w:cs="Wingdings" w:hint="default"/>
        <w:lang w:val="en-GB"/>
      </w:rPr>
    </w:lvl>
    <w:lvl w:ilvl="1">
      <w:start w:val="2"/>
      <w:numFmt w:val="decimal"/>
      <w:lvlText w:val="%1.%2."/>
      <w:lvlJc w:val="left"/>
      <w:pPr>
        <w:tabs>
          <w:tab w:val="num" w:pos="1080"/>
        </w:tabs>
        <w:ind w:left="1080" w:hanging="720"/>
      </w:pPr>
      <w:rPr>
        <w:rFonts w:ascii="Wingdings" w:hAnsi="Wingdings" w:cs="Wingdings" w:hint="default"/>
        <w:lang w:val="en-GB"/>
      </w:rPr>
    </w:lvl>
    <w:lvl w:ilvl="2">
      <w:start w:val="1"/>
      <w:numFmt w:val="decimal"/>
      <w:lvlText w:val="%1.%2.%3."/>
      <w:lvlJc w:val="left"/>
      <w:pPr>
        <w:tabs>
          <w:tab w:val="num" w:pos="1440"/>
        </w:tabs>
        <w:ind w:left="1440" w:hanging="720"/>
      </w:pPr>
      <w:rPr>
        <w:rFonts w:ascii="Wingdings" w:hAnsi="Wingdings" w:cs="Wingdings" w:hint="default"/>
        <w:lang w:val="en-GB"/>
      </w:rPr>
    </w:lvl>
    <w:lvl w:ilvl="3">
      <w:start w:val="1"/>
      <w:numFmt w:val="decimal"/>
      <w:lvlText w:val="%1.%2.%3.%4."/>
      <w:lvlJc w:val="left"/>
      <w:pPr>
        <w:tabs>
          <w:tab w:val="num" w:pos="2160"/>
        </w:tabs>
        <w:ind w:left="2160" w:hanging="1080"/>
      </w:pPr>
      <w:rPr>
        <w:rFonts w:ascii="Wingdings" w:hAnsi="Wingdings" w:cs="Wingdings" w:hint="default"/>
        <w:lang w:val="en-GB"/>
      </w:rPr>
    </w:lvl>
    <w:lvl w:ilvl="4">
      <w:start w:val="1"/>
      <w:numFmt w:val="decimal"/>
      <w:lvlText w:val="%1.%2.%3.%4.%5."/>
      <w:lvlJc w:val="left"/>
      <w:pPr>
        <w:tabs>
          <w:tab w:val="num" w:pos="2520"/>
        </w:tabs>
        <w:ind w:left="2520" w:hanging="1080"/>
      </w:pPr>
      <w:rPr>
        <w:rFonts w:ascii="Wingdings" w:hAnsi="Wingdings" w:cs="Wingdings" w:hint="default"/>
        <w:lang w:val="en-GB"/>
      </w:rPr>
    </w:lvl>
    <w:lvl w:ilvl="5">
      <w:start w:val="1"/>
      <w:numFmt w:val="decimal"/>
      <w:lvlText w:val="%1.%2.%3.%4.%5.%6."/>
      <w:lvlJc w:val="left"/>
      <w:pPr>
        <w:tabs>
          <w:tab w:val="num" w:pos="3240"/>
        </w:tabs>
        <w:ind w:left="3240" w:hanging="1440"/>
      </w:pPr>
      <w:rPr>
        <w:rFonts w:ascii="Wingdings" w:hAnsi="Wingdings" w:cs="Wingdings" w:hint="default"/>
        <w:lang w:val="en-GB"/>
      </w:rPr>
    </w:lvl>
    <w:lvl w:ilvl="6">
      <w:start w:val="1"/>
      <w:numFmt w:val="decimal"/>
      <w:lvlText w:val="%1.%2.%3.%4.%5.%6.%7."/>
      <w:lvlJc w:val="left"/>
      <w:pPr>
        <w:tabs>
          <w:tab w:val="num" w:pos="3600"/>
        </w:tabs>
        <w:ind w:left="3600" w:hanging="1440"/>
      </w:pPr>
      <w:rPr>
        <w:rFonts w:ascii="Wingdings" w:hAnsi="Wingdings" w:cs="Wingdings" w:hint="default"/>
        <w:lang w:val="en-GB"/>
      </w:rPr>
    </w:lvl>
    <w:lvl w:ilvl="7">
      <w:start w:val="1"/>
      <w:numFmt w:val="decimal"/>
      <w:lvlText w:val="%1.%2.%3.%4.%5.%6.%7.%8."/>
      <w:lvlJc w:val="left"/>
      <w:pPr>
        <w:tabs>
          <w:tab w:val="num" w:pos="4320"/>
        </w:tabs>
        <w:ind w:left="4320" w:hanging="1800"/>
      </w:pPr>
      <w:rPr>
        <w:rFonts w:ascii="Wingdings" w:hAnsi="Wingdings" w:cs="Wingdings" w:hint="default"/>
        <w:lang w:val="en-GB"/>
      </w:rPr>
    </w:lvl>
    <w:lvl w:ilvl="8">
      <w:start w:val="1"/>
      <w:numFmt w:val="decimal"/>
      <w:lvlText w:val="%1.%2.%3.%4.%5.%6.%7.%8.%9."/>
      <w:lvlJc w:val="left"/>
      <w:pPr>
        <w:tabs>
          <w:tab w:val="num" w:pos="5040"/>
        </w:tabs>
        <w:ind w:left="5040" w:hanging="2160"/>
      </w:pPr>
      <w:rPr>
        <w:rFonts w:ascii="Wingdings" w:hAnsi="Wingdings" w:cs="Wingdings" w:hint="default"/>
        <w:lang w:val="en-GB"/>
      </w:rPr>
    </w:lvl>
  </w:abstractNum>
  <w:abstractNum w:abstractNumId="5" w15:restartNumberingAfterBreak="0">
    <w:nsid w:val="00000007"/>
    <w:multiLevelType w:val="multilevel"/>
    <w:tmpl w:val="00000007"/>
    <w:name w:val="WW8Num7"/>
    <w:lvl w:ilvl="0">
      <w:start w:val="3"/>
      <w:numFmt w:val="decimal"/>
      <w:lvlText w:val="%1."/>
      <w:lvlJc w:val="left"/>
      <w:pPr>
        <w:tabs>
          <w:tab w:val="num" w:pos="390"/>
        </w:tabs>
        <w:ind w:left="390" w:hanging="390"/>
      </w:pPr>
      <w:rPr>
        <w:rFonts w:cs="Book Antiqua" w:hint="default"/>
        <w:b/>
        <w:i w:val="0"/>
        <w:color w:val="auto"/>
      </w:rPr>
    </w:lvl>
    <w:lvl w:ilvl="1">
      <w:start w:val="1"/>
      <w:numFmt w:val="decimal"/>
      <w:lvlText w:val="%1.%2."/>
      <w:lvlJc w:val="left"/>
      <w:pPr>
        <w:tabs>
          <w:tab w:val="num" w:pos="1080"/>
        </w:tabs>
        <w:ind w:left="1080" w:hanging="720"/>
      </w:pPr>
      <w:rPr>
        <w:rFonts w:cs="Book Antiqua" w:hint="default"/>
        <w:b/>
        <w:i w:val="0"/>
        <w:color w:val="auto"/>
      </w:rPr>
    </w:lvl>
    <w:lvl w:ilvl="2">
      <w:start w:val="1"/>
      <w:numFmt w:val="decimal"/>
      <w:lvlText w:val="%1.%2.%3."/>
      <w:lvlJc w:val="left"/>
      <w:pPr>
        <w:tabs>
          <w:tab w:val="num" w:pos="1440"/>
        </w:tabs>
        <w:ind w:left="1440" w:hanging="720"/>
      </w:pPr>
      <w:rPr>
        <w:rFonts w:cs="Book Antiqua" w:hint="default"/>
        <w:b/>
        <w:i w:val="0"/>
        <w:color w:val="auto"/>
      </w:rPr>
    </w:lvl>
    <w:lvl w:ilvl="3">
      <w:start w:val="1"/>
      <w:numFmt w:val="decimal"/>
      <w:lvlText w:val="%1.%2.%3.%4."/>
      <w:lvlJc w:val="left"/>
      <w:pPr>
        <w:tabs>
          <w:tab w:val="num" w:pos="2160"/>
        </w:tabs>
        <w:ind w:left="2160" w:hanging="1080"/>
      </w:pPr>
      <w:rPr>
        <w:rFonts w:cs="Book Antiqua" w:hint="default"/>
        <w:b/>
        <w:i w:val="0"/>
        <w:color w:val="auto"/>
      </w:rPr>
    </w:lvl>
    <w:lvl w:ilvl="4">
      <w:start w:val="1"/>
      <w:numFmt w:val="decimal"/>
      <w:lvlText w:val="%1.%2.%3.%4.%5."/>
      <w:lvlJc w:val="left"/>
      <w:pPr>
        <w:tabs>
          <w:tab w:val="num" w:pos="2520"/>
        </w:tabs>
        <w:ind w:left="2520" w:hanging="1080"/>
      </w:pPr>
      <w:rPr>
        <w:rFonts w:cs="Book Antiqua" w:hint="default"/>
        <w:b/>
        <w:i w:val="0"/>
        <w:color w:val="auto"/>
      </w:rPr>
    </w:lvl>
    <w:lvl w:ilvl="5">
      <w:start w:val="1"/>
      <w:numFmt w:val="decimal"/>
      <w:lvlText w:val="%1.%2.%3.%4.%5.%6."/>
      <w:lvlJc w:val="left"/>
      <w:pPr>
        <w:tabs>
          <w:tab w:val="num" w:pos="3240"/>
        </w:tabs>
        <w:ind w:left="3240" w:hanging="1440"/>
      </w:pPr>
      <w:rPr>
        <w:rFonts w:cs="Book Antiqua" w:hint="default"/>
        <w:b/>
        <w:i w:val="0"/>
        <w:color w:val="auto"/>
      </w:rPr>
    </w:lvl>
    <w:lvl w:ilvl="6">
      <w:start w:val="1"/>
      <w:numFmt w:val="decimal"/>
      <w:lvlText w:val="%1.%2.%3.%4.%5.%6.%7."/>
      <w:lvlJc w:val="left"/>
      <w:pPr>
        <w:tabs>
          <w:tab w:val="num" w:pos="3600"/>
        </w:tabs>
        <w:ind w:left="3600" w:hanging="1440"/>
      </w:pPr>
      <w:rPr>
        <w:rFonts w:cs="Book Antiqua" w:hint="default"/>
        <w:b/>
        <w:i w:val="0"/>
        <w:color w:val="auto"/>
      </w:rPr>
    </w:lvl>
    <w:lvl w:ilvl="7">
      <w:start w:val="1"/>
      <w:numFmt w:val="decimal"/>
      <w:lvlText w:val="%1.%2.%3.%4.%5.%6.%7.%8."/>
      <w:lvlJc w:val="left"/>
      <w:pPr>
        <w:tabs>
          <w:tab w:val="num" w:pos="4320"/>
        </w:tabs>
        <w:ind w:left="4320" w:hanging="1800"/>
      </w:pPr>
      <w:rPr>
        <w:rFonts w:cs="Book Antiqua" w:hint="default"/>
        <w:b/>
        <w:i w:val="0"/>
        <w:color w:val="auto"/>
      </w:rPr>
    </w:lvl>
    <w:lvl w:ilvl="8">
      <w:start w:val="1"/>
      <w:numFmt w:val="decimal"/>
      <w:lvlText w:val="%1.%2.%3.%4.%5.%6.%7.%8.%9."/>
      <w:lvlJc w:val="left"/>
      <w:pPr>
        <w:tabs>
          <w:tab w:val="num" w:pos="5040"/>
        </w:tabs>
        <w:ind w:left="5040" w:hanging="2160"/>
      </w:pPr>
      <w:rPr>
        <w:rFonts w:cs="Book Antiqua" w:hint="default"/>
        <w:b/>
        <w:i w:val="0"/>
        <w:color w:val="auto"/>
      </w:rPr>
    </w:lvl>
  </w:abstractNum>
  <w:abstractNum w:abstractNumId="6" w15:restartNumberingAfterBreak="0">
    <w:nsid w:val="00000008"/>
    <w:multiLevelType w:val="singleLevel"/>
    <w:tmpl w:val="1936B0CC"/>
    <w:name w:val="WW8Num8"/>
    <w:lvl w:ilvl="0">
      <w:start w:val="1"/>
      <w:numFmt w:val="decimal"/>
      <w:lvlText w:val="RN-%1."/>
      <w:lvlJc w:val="left"/>
      <w:pPr>
        <w:tabs>
          <w:tab w:val="num" w:pos="2520"/>
        </w:tabs>
        <w:ind w:left="2520" w:hanging="360"/>
      </w:pPr>
      <w:rPr>
        <w:rFonts w:ascii="Arial" w:hAnsi="Arial" w:cs="Arial" w:hint="default"/>
        <w:b/>
        <w:i w:val="0"/>
        <w:sz w:val="28"/>
        <w:szCs w:val="18"/>
      </w:rPr>
    </w:lvl>
  </w:abstractNum>
  <w:abstractNum w:abstractNumId="7" w15:restartNumberingAfterBreak="0">
    <w:nsid w:val="00FC009C"/>
    <w:multiLevelType w:val="hybridMultilevel"/>
    <w:tmpl w:val="1494CBA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01875310"/>
    <w:multiLevelType w:val="hybridMultilevel"/>
    <w:tmpl w:val="A4CC97E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01FE0E70"/>
    <w:multiLevelType w:val="hybridMultilevel"/>
    <w:tmpl w:val="41607D26"/>
    <w:lvl w:ilvl="0" w:tplc="C756B024">
      <w:numFmt w:val="bullet"/>
      <w:lvlText w:val="-"/>
      <w:lvlJc w:val="left"/>
      <w:pPr>
        <w:ind w:left="720" w:hanging="360"/>
      </w:pPr>
      <w:rPr>
        <w:rFonts w:ascii="Calibri" w:eastAsia="Times New Roman" w:hAnsi="Calibri" w:cs="Calibri" w:hint="default"/>
        <w:b/>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02325652"/>
    <w:multiLevelType w:val="multilevel"/>
    <w:tmpl w:val="B1D0E946"/>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1" w15:restartNumberingAfterBreak="0">
    <w:nsid w:val="025D58DB"/>
    <w:multiLevelType w:val="hybridMultilevel"/>
    <w:tmpl w:val="D8E8C7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02D12DD1"/>
    <w:multiLevelType w:val="hybridMultilevel"/>
    <w:tmpl w:val="D974C59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04C36373"/>
    <w:multiLevelType w:val="hybridMultilevel"/>
    <w:tmpl w:val="DE0E662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05D27D38"/>
    <w:multiLevelType w:val="hybridMultilevel"/>
    <w:tmpl w:val="84B239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05E377EF"/>
    <w:multiLevelType w:val="hybridMultilevel"/>
    <w:tmpl w:val="871249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69F32E6"/>
    <w:multiLevelType w:val="hybridMultilevel"/>
    <w:tmpl w:val="D1FEADAE"/>
    <w:lvl w:ilvl="0" w:tplc="30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6A059C3"/>
    <w:multiLevelType w:val="multilevel"/>
    <w:tmpl w:val="A8A0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2689E"/>
    <w:multiLevelType w:val="hybridMultilevel"/>
    <w:tmpl w:val="4112C7F6"/>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7742DA6"/>
    <w:multiLevelType w:val="hybridMultilevel"/>
    <w:tmpl w:val="1CF40D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08F8328A"/>
    <w:multiLevelType w:val="hybridMultilevel"/>
    <w:tmpl w:val="1CE249E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09287903"/>
    <w:multiLevelType w:val="hybridMultilevel"/>
    <w:tmpl w:val="5ECC0DD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09B347CE"/>
    <w:multiLevelType w:val="hybridMultilevel"/>
    <w:tmpl w:val="F648B7A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09CA4676"/>
    <w:multiLevelType w:val="hybridMultilevel"/>
    <w:tmpl w:val="60A8872E"/>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A173941"/>
    <w:multiLevelType w:val="hybridMultilevel"/>
    <w:tmpl w:val="52BA23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0ABF78F5"/>
    <w:multiLevelType w:val="hybridMultilevel"/>
    <w:tmpl w:val="A61E3EBE"/>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BEB7174"/>
    <w:multiLevelType w:val="hybridMultilevel"/>
    <w:tmpl w:val="B68CBF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0C2E7262"/>
    <w:multiLevelType w:val="hybridMultilevel"/>
    <w:tmpl w:val="99BE972C"/>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0D2C000F"/>
    <w:multiLevelType w:val="hybridMultilevel"/>
    <w:tmpl w:val="E92A854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 w15:restartNumberingAfterBreak="0">
    <w:nsid w:val="0D3840EA"/>
    <w:multiLevelType w:val="hybridMultilevel"/>
    <w:tmpl w:val="6D582B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FFC7320"/>
    <w:multiLevelType w:val="multilevel"/>
    <w:tmpl w:val="A73E99EC"/>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1" w15:restartNumberingAfterBreak="0">
    <w:nsid w:val="104A2117"/>
    <w:multiLevelType w:val="hybridMultilevel"/>
    <w:tmpl w:val="4336CD6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 w15:restartNumberingAfterBreak="0">
    <w:nsid w:val="10D90F6D"/>
    <w:multiLevelType w:val="hybridMultilevel"/>
    <w:tmpl w:val="FE98B31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 w15:restartNumberingAfterBreak="0">
    <w:nsid w:val="11470737"/>
    <w:multiLevelType w:val="multilevel"/>
    <w:tmpl w:val="2FC292E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1176167A"/>
    <w:multiLevelType w:val="hybridMultilevel"/>
    <w:tmpl w:val="D630A0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11D53DE7"/>
    <w:multiLevelType w:val="hybridMultilevel"/>
    <w:tmpl w:val="EEF4CCB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 w15:restartNumberingAfterBreak="0">
    <w:nsid w:val="12115B46"/>
    <w:multiLevelType w:val="hybridMultilevel"/>
    <w:tmpl w:val="CBEA61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129A559A"/>
    <w:multiLevelType w:val="hybridMultilevel"/>
    <w:tmpl w:val="6AEEB60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 w15:restartNumberingAfterBreak="0">
    <w:nsid w:val="12EC16ED"/>
    <w:multiLevelType w:val="hybridMultilevel"/>
    <w:tmpl w:val="68DAF5C4"/>
    <w:lvl w:ilvl="0" w:tplc="300A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13177A65"/>
    <w:multiLevelType w:val="hybridMultilevel"/>
    <w:tmpl w:val="93A8FDC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132D5FFD"/>
    <w:multiLevelType w:val="hybridMultilevel"/>
    <w:tmpl w:val="7D52116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 w15:restartNumberingAfterBreak="0">
    <w:nsid w:val="14C3296C"/>
    <w:multiLevelType w:val="hybridMultilevel"/>
    <w:tmpl w:val="AD869C3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 w15:restartNumberingAfterBreak="0">
    <w:nsid w:val="159D62F0"/>
    <w:multiLevelType w:val="hybridMultilevel"/>
    <w:tmpl w:val="91DA04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165A31D2"/>
    <w:multiLevelType w:val="hybridMultilevel"/>
    <w:tmpl w:val="1648217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 w15:restartNumberingAfterBreak="0">
    <w:nsid w:val="174E3E65"/>
    <w:multiLevelType w:val="hybridMultilevel"/>
    <w:tmpl w:val="F3327F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178209AC"/>
    <w:multiLevelType w:val="hybridMultilevel"/>
    <w:tmpl w:val="7654EB5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6" w15:restartNumberingAfterBreak="0">
    <w:nsid w:val="18051CB9"/>
    <w:multiLevelType w:val="hybridMultilevel"/>
    <w:tmpl w:val="4E92A09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7" w15:restartNumberingAfterBreak="0">
    <w:nsid w:val="18AF15C5"/>
    <w:multiLevelType w:val="hybridMultilevel"/>
    <w:tmpl w:val="A0A41F26"/>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197A0BFD"/>
    <w:multiLevelType w:val="hybridMultilevel"/>
    <w:tmpl w:val="22B4AB00"/>
    <w:lvl w:ilvl="0" w:tplc="D37493BE">
      <w:start w:val="1"/>
      <w:numFmt w:val="bullet"/>
      <w:lvlText w:val="•"/>
      <w:lvlJc w:val="left"/>
      <w:pPr>
        <w:tabs>
          <w:tab w:val="num" w:pos="720"/>
        </w:tabs>
        <w:ind w:left="720" w:hanging="360"/>
      </w:pPr>
      <w:rPr>
        <w:rFonts w:ascii="Arial" w:hAnsi="Arial" w:hint="default"/>
      </w:rPr>
    </w:lvl>
    <w:lvl w:ilvl="1" w:tplc="84923C14" w:tentative="1">
      <w:start w:val="1"/>
      <w:numFmt w:val="bullet"/>
      <w:lvlText w:val="•"/>
      <w:lvlJc w:val="left"/>
      <w:pPr>
        <w:tabs>
          <w:tab w:val="num" w:pos="1440"/>
        </w:tabs>
        <w:ind w:left="1440" w:hanging="360"/>
      </w:pPr>
      <w:rPr>
        <w:rFonts w:ascii="Arial" w:hAnsi="Arial" w:hint="default"/>
      </w:rPr>
    </w:lvl>
    <w:lvl w:ilvl="2" w:tplc="56FEB84E" w:tentative="1">
      <w:start w:val="1"/>
      <w:numFmt w:val="bullet"/>
      <w:lvlText w:val="•"/>
      <w:lvlJc w:val="left"/>
      <w:pPr>
        <w:tabs>
          <w:tab w:val="num" w:pos="2160"/>
        </w:tabs>
        <w:ind w:left="2160" w:hanging="360"/>
      </w:pPr>
      <w:rPr>
        <w:rFonts w:ascii="Arial" w:hAnsi="Arial" w:hint="default"/>
      </w:rPr>
    </w:lvl>
    <w:lvl w:ilvl="3" w:tplc="2116D1C6" w:tentative="1">
      <w:start w:val="1"/>
      <w:numFmt w:val="bullet"/>
      <w:lvlText w:val="•"/>
      <w:lvlJc w:val="left"/>
      <w:pPr>
        <w:tabs>
          <w:tab w:val="num" w:pos="2880"/>
        </w:tabs>
        <w:ind w:left="2880" w:hanging="360"/>
      </w:pPr>
      <w:rPr>
        <w:rFonts w:ascii="Arial" w:hAnsi="Arial" w:hint="default"/>
      </w:rPr>
    </w:lvl>
    <w:lvl w:ilvl="4" w:tplc="2430AA9E" w:tentative="1">
      <w:start w:val="1"/>
      <w:numFmt w:val="bullet"/>
      <w:lvlText w:val="•"/>
      <w:lvlJc w:val="left"/>
      <w:pPr>
        <w:tabs>
          <w:tab w:val="num" w:pos="3600"/>
        </w:tabs>
        <w:ind w:left="3600" w:hanging="360"/>
      </w:pPr>
      <w:rPr>
        <w:rFonts w:ascii="Arial" w:hAnsi="Arial" w:hint="default"/>
      </w:rPr>
    </w:lvl>
    <w:lvl w:ilvl="5" w:tplc="151C1332" w:tentative="1">
      <w:start w:val="1"/>
      <w:numFmt w:val="bullet"/>
      <w:lvlText w:val="•"/>
      <w:lvlJc w:val="left"/>
      <w:pPr>
        <w:tabs>
          <w:tab w:val="num" w:pos="4320"/>
        </w:tabs>
        <w:ind w:left="4320" w:hanging="360"/>
      </w:pPr>
      <w:rPr>
        <w:rFonts w:ascii="Arial" w:hAnsi="Arial" w:hint="default"/>
      </w:rPr>
    </w:lvl>
    <w:lvl w:ilvl="6" w:tplc="DA34BDAE" w:tentative="1">
      <w:start w:val="1"/>
      <w:numFmt w:val="bullet"/>
      <w:lvlText w:val="•"/>
      <w:lvlJc w:val="left"/>
      <w:pPr>
        <w:tabs>
          <w:tab w:val="num" w:pos="5040"/>
        </w:tabs>
        <w:ind w:left="5040" w:hanging="360"/>
      </w:pPr>
      <w:rPr>
        <w:rFonts w:ascii="Arial" w:hAnsi="Arial" w:hint="default"/>
      </w:rPr>
    </w:lvl>
    <w:lvl w:ilvl="7" w:tplc="6EF2D4EA" w:tentative="1">
      <w:start w:val="1"/>
      <w:numFmt w:val="bullet"/>
      <w:lvlText w:val="•"/>
      <w:lvlJc w:val="left"/>
      <w:pPr>
        <w:tabs>
          <w:tab w:val="num" w:pos="5760"/>
        </w:tabs>
        <w:ind w:left="5760" w:hanging="360"/>
      </w:pPr>
      <w:rPr>
        <w:rFonts w:ascii="Arial" w:hAnsi="Arial" w:hint="default"/>
      </w:rPr>
    </w:lvl>
    <w:lvl w:ilvl="8" w:tplc="9AE0F03E"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19EC1B78"/>
    <w:multiLevelType w:val="hybridMultilevel"/>
    <w:tmpl w:val="FB32397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0" w15:restartNumberingAfterBreak="0">
    <w:nsid w:val="1A100C30"/>
    <w:multiLevelType w:val="hybridMultilevel"/>
    <w:tmpl w:val="1C1E254A"/>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A350D4E"/>
    <w:multiLevelType w:val="hybridMultilevel"/>
    <w:tmpl w:val="33A0D9E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2" w15:restartNumberingAfterBreak="0">
    <w:nsid w:val="1BF0040A"/>
    <w:multiLevelType w:val="hybridMultilevel"/>
    <w:tmpl w:val="BBF429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3" w15:restartNumberingAfterBreak="0">
    <w:nsid w:val="1C146F52"/>
    <w:multiLevelType w:val="hybridMultilevel"/>
    <w:tmpl w:val="BF58230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4" w15:restartNumberingAfterBreak="0">
    <w:nsid w:val="1C232115"/>
    <w:multiLevelType w:val="hybridMultilevel"/>
    <w:tmpl w:val="C61E100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5" w15:restartNumberingAfterBreak="0">
    <w:nsid w:val="1C8F4FFA"/>
    <w:multiLevelType w:val="hybridMultilevel"/>
    <w:tmpl w:val="C53655B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6" w15:restartNumberingAfterBreak="0">
    <w:nsid w:val="1D254D16"/>
    <w:multiLevelType w:val="multilevel"/>
    <w:tmpl w:val="261C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0A79CA"/>
    <w:multiLevelType w:val="hybridMultilevel"/>
    <w:tmpl w:val="28105E3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8" w15:restartNumberingAfterBreak="0">
    <w:nsid w:val="21A73F0A"/>
    <w:multiLevelType w:val="hybridMultilevel"/>
    <w:tmpl w:val="678E0C1A"/>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21C41EFC"/>
    <w:multiLevelType w:val="hybridMultilevel"/>
    <w:tmpl w:val="950A0A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0" w15:restartNumberingAfterBreak="0">
    <w:nsid w:val="21C651EC"/>
    <w:multiLevelType w:val="hybridMultilevel"/>
    <w:tmpl w:val="63C85AB4"/>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2305421C"/>
    <w:multiLevelType w:val="hybridMultilevel"/>
    <w:tmpl w:val="E3E44CC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2" w15:restartNumberingAfterBreak="0">
    <w:nsid w:val="23385FDD"/>
    <w:multiLevelType w:val="hybridMultilevel"/>
    <w:tmpl w:val="40D2499E"/>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23425F83"/>
    <w:multiLevelType w:val="multilevel"/>
    <w:tmpl w:val="CA4C76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36802E6"/>
    <w:multiLevelType w:val="hybridMultilevel"/>
    <w:tmpl w:val="D3F85D1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5" w15:restartNumberingAfterBreak="0">
    <w:nsid w:val="23860C36"/>
    <w:multiLevelType w:val="multilevel"/>
    <w:tmpl w:val="36E0C13E"/>
    <w:lvl w:ilvl="0">
      <w:start w:val="1"/>
      <w:numFmt w:val="decimal"/>
      <w:lvlText w:val="%1."/>
      <w:lvlJc w:val="left"/>
      <w:pPr>
        <w:ind w:left="720" w:hanging="360"/>
      </w:pPr>
    </w:lvl>
    <w:lvl w:ilvl="1">
      <w:start w:val="1"/>
      <w:numFmt w:val="decimal"/>
      <w:isLgl/>
      <w:lvlText w:val="%1.%2."/>
      <w:lvlJc w:val="left"/>
      <w:pPr>
        <w:ind w:left="1080" w:hanging="720"/>
      </w:pPr>
      <w:rPr>
        <w:rFonts w:hint="default"/>
        <w:i w:val="0"/>
        <w:sz w:val="24"/>
      </w:rPr>
    </w:lvl>
    <w:lvl w:ilvl="2">
      <w:start w:val="1"/>
      <w:numFmt w:val="decimal"/>
      <w:isLgl/>
      <w:lvlText w:val="%1.%2.%3."/>
      <w:lvlJc w:val="left"/>
      <w:pPr>
        <w:ind w:left="1997" w:hanging="720"/>
      </w:pPr>
      <w:rPr>
        <w:rFonts w:hint="default"/>
        <w:i w:val="0"/>
        <w:sz w:val="24"/>
      </w:rPr>
    </w:lvl>
    <w:lvl w:ilvl="3">
      <w:start w:val="1"/>
      <w:numFmt w:val="decimal"/>
      <w:isLgl/>
      <w:lvlText w:val="%1.%2.%3.%4."/>
      <w:lvlJc w:val="left"/>
      <w:pPr>
        <w:ind w:left="1440" w:hanging="1080"/>
      </w:pPr>
      <w:rPr>
        <w:rFonts w:asciiTheme="minorHAnsi" w:hAnsiTheme="minorHAnsi" w:cstheme="minorHAnsi" w:hint="default"/>
        <w:i w:val="0"/>
        <w:sz w:val="24"/>
      </w:rPr>
    </w:lvl>
    <w:lvl w:ilvl="4">
      <w:start w:val="1"/>
      <w:numFmt w:val="decimal"/>
      <w:isLgl/>
      <w:lvlText w:val="%1.%2.%3.%4.%5."/>
      <w:lvlJc w:val="left"/>
      <w:pPr>
        <w:ind w:left="1800" w:hanging="1440"/>
      </w:pPr>
      <w:rPr>
        <w:rFonts w:hint="default"/>
        <w:i w:val="0"/>
        <w:sz w:val="24"/>
      </w:rPr>
    </w:lvl>
    <w:lvl w:ilvl="5">
      <w:start w:val="1"/>
      <w:numFmt w:val="decimal"/>
      <w:isLgl/>
      <w:lvlText w:val="%1.%2.%3.%4.%5.%6."/>
      <w:lvlJc w:val="left"/>
      <w:pPr>
        <w:ind w:left="1800" w:hanging="1440"/>
      </w:pPr>
      <w:rPr>
        <w:rFonts w:hint="default"/>
        <w:i w:val="0"/>
        <w:sz w:val="24"/>
      </w:rPr>
    </w:lvl>
    <w:lvl w:ilvl="6">
      <w:start w:val="1"/>
      <w:numFmt w:val="decimal"/>
      <w:isLgl/>
      <w:lvlText w:val="%1.%2.%3.%4.%5.%6.%7."/>
      <w:lvlJc w:val="left"/>
      <w:pPr>
        <w:ind w:left="2160" w:hanging="1800"/>
      </w:pPr>
      <w:rPr>
        <w:rFonts w:hint="default"/>
        <w:i w:val="0"/>
        <w:sz w:val="24"/>
      </w:rPr>
    </w:lvl>
    <w:lvl w:ilvl="7">
      <w:start w:val="1"/>
      <w:numFmt w:val="decimal"/>
      <w:isLgl/>
      <w:lvlText w:val="%1.%2.%3.%4.%5.%6.%7.%8."/>
      <w:lvlJc w:val="left"/>
      <w:pPr>
        <w:ind w:left="2520" w:hanging="2160"/>
      </w:pPr>
      <w:rPr>
        <w:rFonts w:hint="default"/>
        <w:i w:val="0"/>
        <w:sz w:val="24"/>
      </w:rPr>
    </w:lvl>
    <w:lvl w:ilvl="8">
      <w:start w:val="1"/>
      <w:numFmt w:val="decimal"/>
      <w:isLgl/>
      <w:lvlText w:val="%1.%2.%3.%4.%5.%6.%7.%8.%9."/>
      <w:lvlJc w:val="left"/>
      <w:pPr>
        <w:ind w:left="2520" w:hanging="2160"/>
      </w:pPr>
      <w:rPr>
        <w:rFonts w:hint="default"/>
        <w:i w:val="0"/>
        <w:sz w:val="24"/>
      </w:rPr>
    </w:lvl>
  </w:abstractNum>
  <w:abstractNum w:abstractNumId="66" w15:restartNumberingAfterBreak="0">
    <w:nsid w:val="244240BF"/>
    <w:multiLevelType w:val="hybridMultilevel"/>
    <w:tmpl w:val="2824729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7" w15:restartNumberingAfterBreak="0">
    <w:nsid w:val="24EB7434"/>
    <w:multiLevelType w:val="hybridMultilevel"/>
    <w:tmpl w:val="78F83D6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8" w15:restartNumberingAfterBreak="0">
    <w:nsid w:val="24F21352"/>
    <w:multiLevelType w:val="hybridMultilevel"/>
    <w:tmpl w:val="AB86B64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9" w15:restartNumberingAfterBreak="0">
    <w:nsid w:val="25515873"/>
    <w:multiLevelType w:val="hybridMultilevel"/>
    <w:tmpl w:val="17CAEB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0" w15:restartNumberingAfterBreak="0">
    <w:nsid w:val="25927BFD"/>
    <w:multiLevelType w:val="hybridMultilevel"/>
    <w:tmpl w:val="F8100DF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1" w15:restartNumberingAfterBreak="0">
    <w:nsid w:val="2645666B"/>
    <w:multiLevelType w:val="multilevel"/>
    <w:tmpl w:val="D500FB74"/>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72" w15:restartNumberingAfterBreak="0">
    <w:nsid w:val="268921F3"/>
    <w:multiLevelType w:val="hybridMultilevel"/>
    <w:tmpl w:val="1DDE1FB0"/>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278377FC"/>
    <w:multiLevelType w:val="multilevel"/>
    <w:tmpl w:val="89FC085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4" w15:restartNumberingAfterBreak="0">
    <w:nsid w:val="281C679F"/>
    <w:multiLevelType w:val="hybridMultilevel"/>
    <w:tmpl w:val="1B04AFB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5" w15:restartNumberingAfterBreak="0">
    <w:nsid w:val="28E16815"/>
    <w:multiLevelType w:val="hybridMultilevel"/>
    <w:tmpl w:val="5262DCC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6" w15:restartNumberingAfterBreak="0">
    <w:nsid w:val="291A769E"/>
    <w:multiLevelType w:val="hybridMultilevel"/>
    <w:tmpl w:val="B6EAD39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7" w15:restartNumberingAfterBreak="0">
    <w:nsid w:val="295013CA"/>
    <w:multiLevelType w:val="hybridMultilevel"/>
    <w:tmpl w:val="78FE08F8"/>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29BF4F3B"/>
    <w:multiLevelType w:val="hybridMultilevel"/>
    <w:tmpl w:val="1922890A"/>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2ADC7E4F"/>
    <w:multiLevelType w:val="hybridMultilevel"/>
    <w:tmpl w:val="EFCE476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0" w15:restartNumberingAfterBreak="0">
    <w:nsid w:val="2B4C42B4"/>
    <w:multiLevelType w:val="hybridMultilevel"/>
    <w:tmpl w:val="1E3C68A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1" w15:restartNumberingAfterBreak="0">
    <w:nsid w:val="2BA75EFC"/>
    <w:multiLevelType w:val="hybridMultilevel"/>
    <w:tmpl w:val="79E23E3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2" w15:restartNumberingAfterBreak="0">
    <w:nsid w:val="2D1D75A5"/>
    <w:multiLevelType w:val="hybridMultilevel"/>
    <w:tmpl w:val="046844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3" w15:restartNumberingAfterBreak="0">
    <w:nsid w:val="2D252A86"/>
    <w:multiLevelType w:val="hybridMultilevel"/>
    <w:tmpl w:val="25824D7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4" w15:restartNumberingAfterBreak="0">
    <w:nsid w:val="2D351869"/>
    <w:multiLevelType w:val="multilevel"/>
    <w:tmpl w:val="57A8417A"/>
    <w:lvl w:ilvl="0">
      <w:start w:val="2"/>
      <w:numFmt w:val="decimal"/>
      <w:lvlText w:val="%1."/>
      <w:lvlJc w:val="left"/>
      <w:pPr>
        <w:ind w:left="540" w:hanging="540"/>
      </w:pPr>
      <w:rPr>
        <w:rFonts w:hint="default"/>
        <w:sz w:val="24"/>
      </w:rPr>
    </w:lvl>
    <w:lvl w:ilvl="1">
      <w:start w:val="2"/>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440" w:hanging="144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85" w15:restartNumberingAfterBreak="0">
    <w:nsid w:val="2D4B532B"/>
    <w:multiLevelType w:val="hybridMultilevel"/>
    <w:tmpl w:val="FE583D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6" w15:restartNumberingAfterBreak="0">
    <w:nsid w:val="2D541F07"/>
    <w:multiLevelType w:val="hybridMultilevel"/>
    <w:tmpl w:val="89A037FA"/>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2DB24901"/>
    <w:multiLevelType w:val="hybridMultilevel"/>
    <w:tmpl w:val="CFA4750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8" w15:restartNumberingAfterBreak="0">
    <w:nsid w:val="2DD3396A"/>
    <w:multiLevelType w:val="hybridMultilevel"/>
    <w:tmpl w:val="BFCC6B3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9" w15:restartNumberingAfterBreak="0">
    <w:nsid w:val="2FCF6362"/>
    <w:multiLevelType w:val="hybridMultilevel"/>
    <w:tmpl w:val="DBE45BC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0" w15:restartNumberingAfterBreak="0">
    <w:nsid w:val="3046329C"/>
    <w:multiLevelType w:val="hybridMultilevel"/>
    <w:tmpl w:val="71FEB42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1" w15:restartNumberingAfterBreak="0">
    <w:nsid w:val="305033F0"/>
    <w:multiLevelType w:val="hybridMultilevel"/>
    <w:tmpl w:val="64884EE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2" w15:restartNumberingAfterBreak="0">
    <w:nsid w:val="32DC5908"/>
    <w:multiLevelType w:val="hybridMultilevel"/>
    <w:tmpl w:val="BB0C5D2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3" w15:restartNumberingAfterBreak="0">
    <w:nsid w:val="340D01C2"/>
    <w:multiLevelType w:val="hybridMultilevel"/>
    <w:tmpl w:val="1C901706"/>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341375E7"/>
    <w:multiLevelType w:val="hybridMultilevel"/>
    <w:tmpl w:val="298409E2"/>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357D4C2F"/>
    <w:multiLevelType w:val="multilevel"/>
    <w:tmpl w:val="F310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A07D7B"/>
    <w:multiLevelType w:val="hybridMultilevel"/>
    <w:tmpl w:val="39BEA76A"/>
    <w:lvl w:ilvl="0" w:tplc="C756B024">
      <w:numFmt w:val="bullet"/>
      <w:lvlText w:val="-"/>
      <w:lvlJc w:val="left"/>
      <w:pPr>
        <w:ind w:left="720" w:hanging="360"/>
      </w:pPr>
      <w:rPr>
        <w:rFonts w:ascii="Calibri" w:eastAsia="Times New Roman" w:hAnsi="Calibri" w:cs="Calibri" w:hint="default"/>
        <w:b/>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7" w15:restartNumberingAfterBreak="0">
    <w:nsid w:val="38642459"/>
    <w:multiLevelType w:val="hybridMultilevel"/>
    <w:tmpl w:val="84309E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A3B27B4"/>
    <w:multiLevelType w:val="multilevel"/>
    <w:tmpl w:val="2FC292E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9" w15:restartNumberingAfterBreak="0">
    <w:nsid w:val="3AA870F7"/>
    <w:multiLevelType w:val="hybridMultilevel"/>
    <w:tmpl w:val="2662EF7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0" w15:restartNumberingAfterBreak="0">
    <w:nsid w:val="3B1E33FA"/>
    <w:multiLevelType w:val="hybridMultilevel"/>
    <w:tmpl w:val="8D88407A"/>
    <w:lvl w:ilvl="0" w:tplc="C756B024">
      <w:numFmt w:val="bullet"/>
      <w:lvlText w:val="-"/>
      <w:lvlJc w:val="left"/>
      <w:pPr>
        <w:ind w:left="720" w:hanging="360"/>
      </w:pPr>
      <w:rPr>
        <w:rFonts w:ascii="Calibri" w:eastAsia="Times New Roman" w:hAnsi="Calibri" w:cs="Calibri" w:hint="default"/>
        <w:b/>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1" w15:restartNumberingAfterBreak="0">
    <w:nsid w:val="3B7D61D3"/>
    <w:multiLevelType w:val="hybridMultilevel"/>
    <w:tmpl w:val="508A1EE0"/>
    <w:lvl w:ilvl="0" w:tplc="FFFFFFF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2" w15:restartNumberingAfterBreak="0">
    <w:nsid w:val="3B8E7AD3"/>
    <w:multiLevelType w:val="hybridMultilevel"/>
    <w:tmpl w:val="92124F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3" w15:restartNumberingAfterBreak="0">
    <w:nsid w:val="3B9A4886"/>
    <w:multiLevelType w:val="hybridMultilevel"/>
    <w:tmpl w:val="2BBACB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4" w15:restartNumberingAfterBreak="0">
    <w:nsid w:val="3C8A3051"/>
    <w:multiLevelType w:val="hybridMultilevel"/>
    <w:tmpl w:val="ADE4AF32"/>
    <w:lvl w:ilvl="0" w:tplc="C756B024">
      <w:numFmt w:val="bullet"/>
      <w:lvlText w:val="-"/>
      <w:lvlJc w:val="left"/>
      <w:pPr>
        <w:ind w:left="720" w:hanging="360"/>
      </w:pPr>
      <w:rPr>
        <w:rFonts w:ascii="Calibri" w:eastAsia="Times New Roman" w:hAnsi="Calibri" w:cs="Calibri" w:hint="default"/>
        <w:b/>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5" w15:restartNumberingAfterBreak="0">
    <w:nsid w:val="3D325D13"/>
    <w:multiLevelType w:val="hybridMultilevel"/>
    <w:tmpl w:val="F69E8D5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6" w15:restartNumberingAfterBreak="0">
    <w:nsid w:val="3D327373"/>
    <w:multiLevelType w:val="hybridMultilevel"/>
    <w:tmpl w:val="B2D8B09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7" w15:restartNumberingAfterBreak="0">
    <w:nsid w:val="3DDC661E"/>
    <w:multiLevelType w:val="hybridMultilevel"/>
    <w:tmpl w:val="9E5EFBD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8" w15:restartNumberingAfterBreak="0">
    <w:nsid w:val="40473538"/>
    <w:multiLevelType w:val="multilevel"/>
    <w:tmpl w:val="D10A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0705758"/>
    <w:multiLevelType w:val="hybridMultilevel"/>
    <w:tmpl w:val="23DAC94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0" w15:restartNumberingAfterBreak="0">
    <w:nsid w:val="41F76DE3"/>
    <w:multiLevelType w:val="hybridMultilevel"/>
    <w:tmpl w:val="E382840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1" w15:restartNumberingAfterBreak="0">
    <w:nsid w:val="4264433A"/>
    <w:multiLevelType w:val="hybridMultilevel"/>
    <w:tmpl w:val="BB22B4E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2" w15:restartNumberingAfterBreak="0">
    <w:nsid w:val="435735F8"/>
    <w:multiLevelType w:val="hybridMultilevel"/>
    <w:tmpl w:val="352C382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3" w15:restartNumberingAfterBreak="0">
    <w:nsid w:val="43C06C17"/>
    <w:multiLevelType w:val="hybridMultilevel"/>
    <w:tmpl w:val="F280BAE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4" w15:restartNumberingAfterBreak="0">
    <w:nsid w:val="43F26A0D"/>
    <w:multiLevelType w:val="multilevel"/>
    <w:tmpl w:val="8B98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4E1D54"/>
    <w:multiLevelType w:val="hybridMultilevel"/>
    <w:tmpl w:val="140EB2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6" w15:restartNumberingAfterBreak="0">
    <w:nsid w:val="458551C7"/>
    <w:multiLevelType w:val="hybridMultilevel"/>
    <w:tmpl w:val="155A9C4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7" w15:restartNumberingAfterBreak="0">
    <w:nsid w:val="45C84107"/>
    <w:multiLevelType w:val="hybridMultilevel"/>
    <w:tmpl w:val="D3EA71B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8" w15:restartNumberingAfterBreak="0">
    <w:nsid w:val="46BC69BB"/>
    <w:multiLevelType w:val="hybridMultilevel"/>
    <w:tmpl w:val="FCEEDE7A"/>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47096272"/>
    <w:multiLevelType w:val="hybridMultilevel"/>
    <w:tmpl w:val="2DCEBA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0" w15:restartNumberingAfterBreak="0">
    <w:nsid w:val="47112A02"/>
    <w:multiLevelType w:val="hybridMultilevel"/>
    <w:tmpl w:val="8176346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1" w15:restartNumberingAfterBreak="0">
    <w:nsid w:val="47A42238"/>
    <w:multiLevelType w:val="hybridMultilevel"/>
    <w:tmpl w:val="0C0A3AF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2" w15:restartNumberingAfterBreak="0">
    <w:nsid w:val="47E25A19"/>
    <w:multiLevelType w:val="hybridMultilevel"/>
    <w:tmpl w:val="8B863D1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3" w15:restartNumberingAfterBreak="0">
    <w:nsid w:val="48227A4B"/>
    <w:multiLevelType w:val="hybridMultilevel"/>
    <w:tmpl w:val="C29C738E"/>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49004B46"/>
    <w:multiLevelType w:val="multilevel"/>
    <w:tmpl w:val="1EE6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2A1D41"/>
    <w:multiLevelType w:val="hybridMultilevel"/>
    <w:tmpl w:val="9E5EFB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49796CA1"/>
    <w:multiLevelType w:val="hybridMultilevel"/>
    <w:tmpl w:val="38428A8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7" w15:restartNumberingAfterBreak="0">
    <w:nsid w:val="49943F19"/>
    <w:multiLevelType w:val="hybridMultilevel"/>
    <w:tmpl w:val="A822C018"/>
    <w:lvl w:ilvl="0" w:tplc="2570AADA">
      <w:start w:val="1"/>
      <w:numFmt w:val="bullet"/>
      <w:lvlText w:val="·"/>
      <w:lvlJc w:val="left"/>
      <w:pPr>
        <w:ind w:left="720" w:hanging="360"/>
      </w:pPr>
      <w:rPr>
        <w:rFonts w:ascii="Symbol" w:hAnsi="Symbol" w:hint="default"/>
      </w:rPr>
    </w:lvl>
    <w:lvl w:ilvl="1" w:tplc="06CC4100">
      <w:start w:val="1"/>
      <w:numFmt w:val="bullet"/>
      <w:lvlText w:val="o"/>
      <w:lvlJc w:val="left"/>
      <w:pPr>
        <w:ind w:left="1440" w:hanging="360"/>
      </w:pPr>
      <w:rPr>
        <w:rFonts w:ascii="Courier New" w:hAnsi="Courier New" w:hint="default"/>
      </w:rPr>
    </w:lvl>
    <w:lvl w:ilvl="2" w:tplc="18749B00">
      <w:start w:val="1"/>
      <w:numFmt w:val="bullet"/>
      <w:lvlText w:val=""/>
      <w:lvlJc w:val="left"/>
      <w:pPr>
        <w:ind w:left="2160" w:hanging="360"/>
      </w:pPr>
      <w:rPr>
        <w:rFonts w:ascii="Wingdings" w:hAnsi="Wingdings" w:hint="default"/>
      </w:rPr>
    </w:lvl>
    <w:lvl w:ilvl="3" w:tplc="E6943E44">
      <w:start w:val="1"/>
      <w:numFmt w:val="bullet"/>
      <w:lvlText w:val=""/>
      <w:lvlJc w:val="left"/>
      <w:pPr>
        <w:ind w:left="2880" w:hanging="360"/>
      </w:pPr>
      <w:rPr>
        <w:rFonts w:ascii="Symbol" w:hAnsi="Symbol" w:hint="default"/>
      </w:rPr>
    </w:lvl>
    <w:lvl w:ilvl="4" w:tplc="0B8A1FB4">
      <w:start w:val="1"/>
      <w:numFmt w:val="bullet"/>
      <w:lvlText w:val="o"/>
      <w:lvlJc w:val="left"/>
      <w:pPr>
        <w:ind w:left="3600" w:hanging="360"/>
      </w:pPr>
      <w:rPr>
        <w:rFonts w:ascii="Courier New" w:hAnsi="Courier New" w:hint="default"/>
      </w:rPr>
    </w:lvl>
    <w:lvl w:ilvl="5" w:tplc="A7307A00">
      <w:start w:val="1"/>
      <w:numFmt w:val="bullet"/>
      <w:lvlText w:val=""/>
      <w:lvlJc w:val="left"/>
      <w:pPr>
        <w:ind w:left="4320" w:hanging="360"/>
      </w:pPr>
      <w:rPr>
        <w:rFonts w:ascii="Wingdings" w:hAnsi="Wingdings" w:hint="default"/>
      </w:rPr>
    </w:lvl>
    <w:lvl w:ilvl="6" w:tplc="BD92076A">
      <w:start w:val="1"/>
      <w:numFmt w:val="bullet"/>
      <w:lvlText w:val=""/>
      <w:lvlJc w:val="left"/>
      <w:pPr>
        <w:ind w:left="5040" w:hanging="360"/>
      </w:pPr>
      <w:rPr>
        <w:rFonts w:ascii="Symbol" w:hAnsi="Symbol" w:hint="default"/>
      </w:rPr>
    </w:lvl>
    <w:lvl w:ilvl="7" w:tplc="BA6EB4C4">
      <w:start w:val="1"/>
      <w:numFmt w:val="bullet"/>
      <w:lvlText w:val="o"/>
      <w:lvlJc w:val="left"/>
      <w:pPr>
        <w:ind w:left="5760" w:hanging="360"/>
      </w:pPr>
      <w:rPr>
        <w:rFonts w:ascii="Courier New" w:hAnsi="Courier New" w:hint="default"/>
      </w:rPr>
    </w:lvl>
    <w:lvl w:ilvl="8" w:tplc="54FE015E">
      <w:start w:val="1"/>
      <w:numFmt w:val="bullet"/>
      <w:lvlText w:val=""/>
      <w:lvlJc w:val="left"/>
      <w:pPr>
        <w:ind w:left="6480" w:hanging="360"/>
      </w:pPr>
      <w:rPr>
        <w:rFonts w:ascii="Wingdings" w:hAnsi="Wingdings" w:hint="default"/>
      </w:rPr>
    </w:lvl>
  </w:abstractNum>
  <w:abstractNum w:abstractNumId="128" w15:restartNumberingAfterBreak="0">
    <w:nsid w:val="49E33C55"/>
    <w:multiLevelType w:val="hybridMultilevel"/>
    <w:tmpl w:val="8222EAE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9" w15:restartNumberingAfterBreak="0">
    <w:nsid w:val="49F7568B"/>
    <w:multiLevelType w:val="hybridMultilevel"/>
    <w:tmpl w:val="B876360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0" w15:restartNumberingAfterBreak="0">
    <w:nsid w:val="4A571F05"/>
    <w:multiLevelType w:val="hybridMultilevel"/>
    <w:tmpl w:val="8D80E00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1" w15:restartNumberingAfterBreak="0">
    <w:nsid w:val="4A670FDD"/>
    <w:multiLevelType w:val="hybridMultilevel"/>
    <w:tmpl w:val="848A4B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2" w15:restartNumberingAfterBreak="0">
    <w:nsid w:val="4B52605C"/>
    <w:multiLevelType w:val="hybridMultilevel"/>
    <w:tmpl w:val="01149758"/>
    <w:lvl w:ilvl="0" w:tplc="C756B024">
      <w:numFmt w:val="bullet"/>
      <w:lvlText w:val="-"/>
      <w:lvlJc w:val="left"/>
      <w:pPr>
        <w:ind w:left="720" w:hanging="360"/>
      </w:pPr>
      <w:rPr>
        <w:rFonts w:ascii="Calibri" w:eastAsia="Times New Roman" w:hAnsi="Calibri" w:cs="Calibri" w:hint="default"/>
        <w:b/>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3" w15:restartNumberingAfterBreak="0">
    <w:nsid w:val="4B897B11"/>
    <w:multiLevelType w:val="hybridMultilevel"/>
    <w:tmpl w:val="3CF882D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4" w15:restartNumberingAfterBreak="0">
    <w:nsid w:val="4EE60C5D"/>
    <w:multiLevelType w:val="hybridMultilevel"/>
    <w:tmpl w:val="FBEC443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5" w15:restartNumberingAfterBreak="0">
    <w:nsid w:val="4F966F8D"/>
    <w:multiLevelType w:val="hybridMultilevel"/>
    <w:tmpl w:val="97D8B06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6" w15:restartNumberingAfterBreak="0">
    <w:nsid w:val="4FA41DE2"/>
    <w:multiLevelType w:val="hybridMultilevel"/>
    <w:tmpl w:val="FED8715E"/>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15:restartNumberingAfterBreak="0">
    <w:nsid w:val="51771337"/>
    <w:multiLevelType w:val="multilevel"/>
    <w:tmpl w:val="C902E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18F1A92"/>
    <w:multiLevelType w:val="hybridMultilevel"/>
    <w:tmpl w:val="F8461D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9" w15:restartNumberingAfterBreak="0">
    <w:nsid w:val="519806F7"/>
    <w:multiLevelType w:val="multilevel"/>
    <w:tmpl w:val="BB32D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1CB3262"/>
    <w:multiLevelType w:val="hybridMultilevel"/>
    <w:tmpl w:val="1368D11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1" w15:restartNumberingAfterBreak="0">
    <w:nsid w:val="528B6FD8"/>
    <w:multiLevelType w:val="hybridMultilevel"/>
    <w:tmpl w:val="92789738"/>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529E4F98"/>
    <w:multiLevelType w:val="hybridMultilevel"/>
    <w:tmpl w:val="8878F8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53DD08BD"/>
    <w:multiLevelType w:val="hybridMultilevel"/>
    <w:tmpl w:val="AFE69CA0"/>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54811D70"/>
    <w:multiLevelType w:val="hybridMultilevel"/>
    <w:tmpl w:val="304431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5" w15:restartNumberingAfterBreak="0">
    <w:nsid w:val="54917C07"/>
    <w:multiLevelType w:val="multilevel"/>
    <w:tmpl w:val="C20A8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4923A65"/>
    <w:multiLevelType w:val="hybridMultilevel"/>
    <w:tmpl w:val="F0220B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7" w15:restartNumberingAfterBreak="0">
    <w:nsid w:val="56177DE7"/>
    <w:multiLevelType w:val="hybridMultilevel"/>
    <w:tmpl w:val="CE7C186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8" w15:restartNumberingAfterBreak="0">
    <w:nsid w:val="58A32789"/>
    <w:multiLevelType w:val="hybridMultilevel"/>
    <w:tmpl w:val="D9C2635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9" w15:restartNumberingAfterBreak="0">
    <w:nsid w:val="599606BD"/>
    <w:multiLevelType w:val="hybridMultilevel"/>
    <w:tmpl w:val="6BA894E0"/>
    <w:lvl w:ilvl="0" w:tplc="FFFFFFF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0" w15:restartNumberingAfterBreak="0">
    <w:nsid w:val="59E61CB3"/>
    <w:multiLevelType w:val="hybridMultilevel"/>
    <w:tmpl w:val="6AB0840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1" w15:restartNumberingAfterBreak="0">
    <w:nsid w:val="5A1808D9"/>
    <w:multiLevelType w:val="hybridMultilevel"/>
    <w:tmpl w:val="33EE8C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2" w15:restartNumberingAfterBreak="0">
    <w:nsid w:val="5A537295"/>
    <w:multiLevelType w:val="hybridMultilevel"/>
    <w:tmpl w:val="A70C055A"/>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5BAB74EC"/>
    <w:multiLevelType w:val="hybridMultilevel"/>
    <w:tmpl w:val="ADA668E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4" w15:restartNumberingAfterBreak="0">
    <w:nsid w:val="5D7933AE"/>
    <w:multiLevelType w:val="hybridMultilevel"/>
    <w:tmpl w:val="78049A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5" w15:restartNumberingAfterBreak="0">
    <w:nsid w:val="5EA946E6"/>
    <w:multiLevelType w:val="hybridMultilevel"/>
    <w:tmpl w:val="72162EB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6" w15:restartNumberingAfterBreak="0">
    <w:nsid w:val="602E12DC"/>
    <w:multiLevelType w:val="hybridMultilevel"/>
    <w:tmpl w:val="5B9255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7" w15:restartNumberingAfterBreak="0">
    <w:nsid w:val="615E29F1"/>
    <w:multiLevelType w:val="hybridMultilevel"/>
    <w:tmpl w:val="8DF21CD0"/>
    <w:lvl w:ilvl="0" w:tplc="FFFFFFF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8" w15:restartNumberingAfterBreak="0">
    <w:nsid w:val="62257B6D"/>
    <w:multiLevelType w:val="hybridMultilevel"/>
    <w:tmpl w:val="94E0F2C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9" w15:restartNumberingAfterBreak="0">
    <w:nsid w:val="62663338"/>
    <w:multiLevelType w:val="hybridMultilevel"/>
    <w:tmpl w:val="3CF2964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0" w15:restartNumberingAfterBreak="0">
    <w:nsid w:val="62940ECF"/>
    <w:multiLevelType w:val="hybridMultilevel"/>
    <w:tmpl w:val="BCD4C56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1" w15:restartNumberingAfterBreak="0">
    <w:nsid w:val="629E0F95"/>
    <w:multiLevelType w:val="hybridMultilevel"/>
    <w:tmpl w:val="B1C0A44E"/>
    <w:lvl w:ilvl="0" w:tplc="300A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15:restartNumberingAfterBreak="0">
    <w:nsid w:val="62B804B2"/>
    <w:multiLevelType w:val="hybridMultilevel"/>
    <w:tmpl w:val="B8EE36E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3" w15:restartNumberingAfterBreak="0">
    <w:nsid w:val="62EE044B"/>
    <w:multiLevelType w:val="hybridMultilevel"/>
    <w:tmpl w:val="D1B0E18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4" w15:restartNumberingAfterBreak="0">
    <w:nsid w:val="62FB7BED"/>
    <w:multiLevelType w:val="hybridMultilevel"/>
    <w:tmpl w:val="FDBA8E5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5" w15:restartNumberingAfterBreak="0">
    <w:nsid w:val="63AF0FB6"/>
    <w:multiLevelType w:val="multilevel"/>
    <w:tmpl w:val="EC90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4E442A"/>
    <w:multiLevelType w:val="hybridMultilevel"/>
    <w:tmpl w:val="6A1C438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7" w15:restartNumberingAfterBreak="0">
    <w:nsid w:val="660E6417"/>
    <w:multiLevelType w:val="hybridMultilevel"/>
    <w:tmpl w:val="09FC67B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8" w15:restartNumberingAfterBreak="0">
    <w:nsid w:val="670504E1"/>
    <w:multiLevelType w:val="hybridMultilevel"/>
    <w:tmpl w:val="D418394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9" w15:restartNumberingAfterBreak="0">
    <w:nsid w:val="67E050B0"/>
    <w:multiLevelType w:val="multilevel"/>
    <w:tmpl w:val="725C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CF15EB"/>
    <w:multiLevelType w:val="hybridMultilevel"/>
    <w:tmpl w:val="103AEC8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1" w15:restartNumberingAfterBreak="0">
    <w:nsid w:val="69595530"/>
    <w:multiLevelType w:val="hybridMultilevel"/>
    <w:tmpl w:val="C1288C0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2" w15:restartNumberingAfterBreak="0">
    <w:nsid w:val="69A47EE3"/>
    <w:multiLevelType w:val="hybridMultilevel"/>
    <w:tmpl w:val="634AA51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3" w15:restartNumberingAfterBreak="0">
    <w:nsid w:val="69C63127"/>
    <w:multiLevelType w:val="hybridMultilevel"/>
    <w:tmpl w:val="B0DC92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4" w15:restartNumberingAfterBreak="0">
    <w:nsid w:val="69F65C03"/>
    <w:multiLevelType w:val="hybridMultilevel"/>
    <w:tmpl w:val="6B562E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5" w15:restartNumberingAfterBreak="0">
    <w:nsid w:val="6A2731AB"/>
    <w:multiLevelType w:val="multilevel"/>
    <w:tmpl w:val="3BB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DE0DEA"/>
    <w:multiLevelType w:val="hybridMultilevel"/>
    <w:tmpl w:val="F4502D4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7" w15:restartNumberingAfterBreak="0">
    <w:nsid w:val="6BC076F7"/>
    <w:multiLevelType w:val="hybridMultilevel"/>
    <w:tmpl w:val="E09C7E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8" w15:restartNumberingAfterBreak="0">
    <w:nsid w:val="6BE32DE7"/>
    <w:multiLevelType w:val="multilevel"/>
    <w:tmpl w:val="6694C3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C7A44D0"/>
    <w:multiLevelType w:val="hybridMultilevel"/>
    <w:tmpl w:val="A864A7AA"/>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0" w15:restartNumberingAfterBreak="0">
    <w:nsid w:val="6CA25DCF"/>
    <w:multiLevelType w:val="hybridMultilevel"/>
    <w:tmpl w:val="49FCD63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1" w15:restartNumberingAfterBreak="0">
    <w:nsid w:val="6CB0712E"/>
    <w:multiLevelType w:val="hybridMultilevel"/>
    <w:tmpl w:val="3D22A4F4"/>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6CC74E62"/>
    <w:multiLevelType w:val="hybridMultilevel"/>
    <w:tmpl w:val="A7E8F9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3" w15:restartNumberingAfterBreak="0">
    <w:nsid w:val="6D7F7030"/>
    <w:multiLevelType w:val="hybridMultilevel"/>
    <w:tmpl w:val="BEC62606"/>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84" w15:restartNumberingAfterBreak="0">
    <w:nsid w:val="6D900C87"/>
    <w:multiLevelType w:val="hybridMultilevel"/>
    <w:tmpl w:val="EE804550"/>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5" w15:restartNumberingAfterBreak="0">
    <w:nsid w:val="6DEC47F0"/>
    <w:multiLevelType w:val="hybridMultilevel"/>
    <w:tmpl w:val="50FC65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6" w15:restartNumberingAfterBreak="0">
    <w:nsid w:val="6E8B0904"/>
    <w:multiLevelType w:val="multilevel"/>
    <w:tmpl w:val="3EF6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EBE518A"/>
    <w:multiLevelType w:val="hybridMultilevel"/>
    <w:tmpl w:val="DE5AE5E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8" w15:restartNumberingAfterBreak="0">
    <w:nsid w:val="706529A1"/>
    <w:multiLevelType w:val="hybridMultilevel"/>
    <w:tmpl w:val="743E02D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9" w15:restartNumberingAfterBreak="0">
    <w:nsid w:val="70E95BA6"/>
    <w:multiLevelType w:val="multilevel"/>
    <w:tmpl w:val="8598B59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90" w15:restartNumberingAfterBreak="0">
    <w:nsid w:val="7177204F"/>
    <w:multiLevelType w:val="hybridMultilevel"/>
    <w:tmpl w:val="387434A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1" w15:restartNumberingAfterBreak="0">
    <w:nsid w:val="725156F9"/>
    <w:multiLevelType w:val="hybridMultilevel"/>
    <w:tmpl w:val="B34CF14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2" w15:restartNumberingAfterBreak="0">
    <w:nsid w:val="726B5298"/>
    <w:multiLevelType w:val="hybridMultilevel"/>
    <w:tmpl w:val="8EC6ECB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3" w15:restartNumberingAfterBreak="0">
    <w:nsid w:val="73B41209"/>
    <w:multiLevelType w:val="hybridMultilevel"/>
    <w:tmpl w:val="12720E1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4" w15:restartNumberingAfterBreak="0">
    <w:nsid w:val="73BC36C7"/>
    <w:multiLevelType w:val="hybridMultilevel"/>
    <w:tmpl w:val="6E10D2D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5" w15:restartNumberingAfterBreak="0">
    <w:nsid w:val="748D1780"/>
    <w:multiLevelType w:val="hybridMultilevel"/>
    <w:tmpl w:val="6832CC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6" w15:restartNumberingAfterBreak="0">
    <w:nsid w:val="74F81E0B"/>
    <w:multiLevelType w:val="hybridMultilevel"/>
    <w:tmpl w:val="17D0E778"/>
    <w:lvl w:ilvl="0" w:tplc="C756B024">
      <w:numFmt w:val="bullet"/>
      <w:lvlText w:val="-"/>
      <w:lvlJc w:val="left"/>
      <w:pPr>
        <w:ind w:left="720" w:hanging="360"/>
      </w:pPr>
      <w:rPr>
        <w:rFonts w:ascii="Calibri" w:eastAsia="Times New Roman" w:hAnsi="Calibri" w:cs="Calibr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753C54F9"/>
    <w:multiLevelType w:val="multilevel"/>
    <w:tmpl w:val="4266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555013E"/>
    <w:multiLevelType w:val="hybridMultilevel"/>
    <w:tmpl w:val="853E13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9" w15:restartNumberingAfterBreak="0">
    <w:nsid w:val="755B72A8"/>
    <w:multiLevelType w:val="hybridMultilevel"/>
    <w:tmpl w:val="EF4A952A"/>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0" w15:restartNumberingAfterBreak="0">
    <w:nsid w:val="761E2E9A"/>
    <w:multiLevelType w:val="hybridMultilevel"/>
    <w:tmpl w:val="2FD09EA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1" w15:restartNumberingAfterBreak="0">
    <w:nsid w:val="77D62AAC"/>
    <w:multiLevelType w:val="multilevel"/>
    <w:tmpl w:val="8340B090"/>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start w:val="1"/>
      <w:numFmt w:val="decimal"/>
      <w:lvlText w:val="%3."/>
      <w:lvlJc w:val="left"/>
      <w:pPr>
        <w:tabs>
          <w:tab w:val="num" w:pos="2508"/>
        </w:tabs>
        <w:ind w:left="2508" w:hanging="360"/>
      </w:pPr>
    </w:lvl>
    <w:lvl w:ilvl="3">
      <w:start w:val="1"/>
      <w:numFmt w:val="decimal"/>
      <w:lvlText w:val="%4."/>
      <w:lvlJc w:val="left"/>
      <w:pPr>
        <w:tabs>
          <w:tab w:val="num" w:pos="3228"/>
        </w:tabs>
        <w:ind w:left="3228" w:hanging="360"/>
      </w:pPr>
    </w:lvl>
    <w:lvl w:ilvl="4">
      <w:start w:val="1"/>
      <w:numFmt w:val="decimal"/>
      <w:lvlText w:val="%5."/>
      <w:lvlJc w:val="left"/>
      <w:pPr>
        <w:tabs>
          <w:tab w:val="num" w:pos="3948"/>
        </w:tabs>
        <w:ind w:left="3948" w:hanging="360"/>
      </w:pPr>
    </w:lvl>
    <w:lvl w:ilvl="5">
      <w:start w:val="1"/>
      <w:numFmt w:val="decimal"/>
      <w:lvlText w:val="%6."/>
      <w:lvlJc w:val="left"/>
      <w:pPr>
        <w:tabs>
          <w:tab w:val="num" w:pos="4668"/>
        </w:tabs>
        <w:ind w:left="4668" w:hanging="360"/>
      </w:pPr>
    </w:lvl>
    <w:lvl w:ilvl="6">
      <w:start w:val="1"/>
      <w:numFmt w:val="decimal"/>
      <w:lvlText w:val="%7."/>
      <w:lvlJc w:val="left"/>
      <w:pPr>
        <w:tabs>
          <w:tab w:val="num" w:pos="5388"/>
        </w:tabs>
        <w:ind w:left="5388" w:hanging="360"/>
      </w:pPr>
    </w:lvl>
    <w:lvl w:ilvl="7">
      <w:start w:val="1"/>
      <w:numFmt w:val="decimal"/>
      <w:lvlText w:val="%8."/>
      <w:lvlJc w:val="left"/>
      <w:pPr>
        <w:tabs>
          <w:tab w:val="num" w:pos="6108"/>
        </w:tabs>
        <w:ind w:left="6108" w:hanging="360"/>
      </w:pPr>
    </w:lvl>
    <w:lvl w:ilvl="8">
      <w:start w:val="1"/>
      <w:numFmt w:val="decimal"/>
      <w:lvlText w:val="%9."/>
      <w:lvlJc w:val="left"/>
      <w:pPr>
        <w:tabs>
          <w:tab w:val="num" w:pos="6828"/>
        </w:tabs>
        <w:ind w:left="6828" w:hanging="360"/>
      </w:pPr>
    </w:lvl>
  </w:abstractNum>
  <w:abstractNum w:abstractNumId="202" w15:restartNumberingAfterBreak="0">
    <w:nsid w:val="77DF7ECE"/>
    <w:multiLevelType w:val="hybridMultilevel"/>
    <w:tmpl w:val="DA7A35F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3" w15:restartNumberingAfterBreak="0">
    <w:nsid w:val="79004793"/>
    <w:multiLevelType w:val="hybridMultilevel"/>
    <w:tmpl w:val="B02879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4" w15:restartNumberingAfterBreak="0">
    <w:nsid w:val="798B2A56"/>
    <w:multiLevelType w:val="hybridMultilevel"/>
    <w:tmpl w:val="C80870C4"/>
    <w:lvl w:ilvl="0" w:tplc="C756B024">
      <w:numFmt w:val="bullet"/>
      <w:lvlText w:val="-"/>
      <w:lvlJc w:val="left"/>
      <w:pPr>
        <w:ind w:left="720" w:hanging="360"/>
      </w:pPr>
      <w:rPr>
        <w:rFonts w:ascii="Calibri" w:eastAsia="Times New Roman" w:hAnsi="Calibri" w:cs="Calibri" w:hint="default"/>
        <w:b/>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5" w15:restartNumberingAfterBreak="0">
    <w:nsid w:val="7A32160B"/>
    <w:multiLevelType w:val="hybridMultilevel"/>
    <w:tmpl w:val="D2C2EA7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6" w15:restartNumberingAfterBreak="0">
    <w:nsid w:val="7A586621"/>
    <w:multiLevelType w:val="hybridMultilevel"/>
    <w:tmpl w:val="3A24E0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7" w15:restartNumberingAfterBreak="0">
    <w:nsid w:val="7AD17CD8"/>
    <w:multiLevelType w:val="hybridMultilevel"/>
    <w:tmpl w:val="771AAC5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8" w15:restartNumberingAfterBreak="0">
    <w:nsid w:val="7B471C43"/>
    <w:multiLevelType w:val="hybridMultilevel"/>
    <w:tmpl w:val="50AEBA4E"/>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9" w15:restartNumberingAfterBreak="0">
    <w:nsid w:val="7BFF3D6A"/>
    <w:multiLevelType w:val="hybridMultilevel"/>
    <w:tmpl w:val="AC34F20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0" w15:restartNumberingAfterBreak="0">
    <w:nsid w:val="7D310D77"/>
    <w:multiLevelType w:val="multilevel"/>
    <w:tmpl w:val="7B9E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D8765AE"/>
    <w:multiLevelType w:val="hybridMultilevel"/>
    <w:tmpl w:val="69324538"/>
    <w:lvl w:ilvl="0" w:tplc="C756B024">
      <w:numFmt w:val="bullet"/>
      <w:lvlText w:val="-"/>
      <w:lvlJc w:val="left"/>
      <w:pPr>
        <w:ind w:left="720"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2" w15:restartNumberingAfterBreak="0">
    <w:nsid w:val="7DD64BE9"/>
    <w:multiLevelType w:val="hybridMultilevel"/>
    <w:tmpl w:val="C7C0CEB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3" w15:restartNumberingAfterBreak="0">
    <w:nsid w:val="7EF957B6"/>
    <w:multiLevelType w:val="hybridMultilevel"/>
    <w:tmpl w:val="42DED0F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2114856601">
    <w:abstractNumId w:val="0"/>
  </w:num>
  <w:num w:numId="2" w16cid:durableId="1931231597">
    <w:abstractNumId w:val="65"/>
  </w:num>
  <w:num w:numId="3" w16cid:durableId="919605616">
    <w:abstractNumId w:val="84"/>
  </w:num>
  <w:num w:numId="4" w16cid:durableId="447819522">
    <w:abstractNumId w:val="48"/>
  </w:num>
  <w:num w:numId="5" w16cid:durableId="1689018627">
    <w:abstractNumId w:val="127"/>
  </w:num>
  <w:num w:numId="6" w16cid:durableId="1631746846">
    <w:abstractNumId w:val="24"/>
  </w:num>
  <w:num w:numId="7" w16cid:durableId="58525625">
    <w:abstractNumId w:val="183"/>
  </w:num>
  <w:num w:numId="8" w16cid:durableId="177668483">
    <w:abstractNumId w:val="73"/>
  </w:num>
  <w:num w:numId="9" w16cid:durableId="1652371790">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30330858">
    <w:abstractNumId w:val="178"/>
  </w:num>
  <w:num w:numId="11" w16cid:durableId="2019386887">
    <w:abstractNumId w:val="145"/>
  </w:num>
  <w:num w:numId="12" w16cid:durableId="1801072806">
    <w:abstractNumId w:val="63"/>
  </w:num>
  <w:num w:numId="13" w16cid:durableId="1552228730">
    <w:abstractNumId w:val="10"/>
  </w:num>
  <w:num w:numId="14" w16cid:durableId="675302683">
    <w:abstractNumId w:val="71"/>
  </w:num>
  <w:num w:numId="15" w16cid:durableId="717050567">
    <w:abstractNumId w:val="189"/>
  </w:num>
  <w:num w:numId="16" w16cid:durableId="1107122685">
    <w:abstractNumId w:val="30"/>
  </w:num>
  <w:num w:numId="17" w16cid:durableId="1678967093">
    <w:abstractNumId w:val="173"/>
  </w:num>
  <w:num w:numId="18" w16cid:durableId="1174149070">
    <w:abstractNumId w:val="11"/>
  </w:num>
  <w:num w:numId="19" w16cid:durableId="322896700">
    <w:abstractNumId w:val="98"/>
  </w:num>
  <w:num w:numId="20" w16cid:durableId="40522674">
    <w:abstractNumId w:val="33"/>
  </w:num>
  <w:num w:numId="21" w16cid:durableId="1741517127">
    <w:abstractNumId w:val="36"/>
  </w:num>
  <w:num w:numId="22" w16cid:durableId="1579828793">
    <w:abstractNumId w:val="131"/>
  </w:num>
  <w:num w:numId="23" w16cid:durableId="962077398">
    <w:abstractNumId w:val="69"/>
  </w:num>
  <w:num w:numId="24" w16cid:durableId="486440103">
    <w:abstractNumId w:val="195"/>
  </w:num>
  <w:num w:numId="25" w16cid:durableId="1594169763">
    <w:abstractNumId w:val="82"/>
  </w:num>
  <w:num w:numId="26" w16cid:durableId="1452631654">
    <w:abstractNumId w:val="34"/>
  </w:num>
  <w:num w:numId="27" w16cid:durableId="697967113">
    <w:abstractNumId w:val="156"/>
  </w:num>
  <w:num w:numId="28" w16cid:durableId="194585490">
    <w:abstractNumId w:val="151"/>
  </w:num>
  <w:num w:numId="29" w16cid:durableId="82723479">
    <w:abstractNumId w:val="146"/>
  </w:num>
  <w:num w:numId="30" w16cid:durableId="470559835">
    <w:abstractNumId w:val="154"/>
  </w:num>
  <w:num w:numId="31" w16cid:durableId="1616788040">
    <w:abstractNumId w:val="44"/>
  </w:num>
  <w:num w:numId="32" w16cid:durableId="1646277671">
    <w:abstractNumId w:val="175"/>
  </w:num>
  <w:num w:numId="33" w16cid:durableId="447161445">
    <w:abstractNumId w:val="203"/>
  </w:num>
  <w:num w:numId="34" w16cid:durableId="1550264939">
    <w:abstractNumId w:val="42"/>
  </w:num>
  <w:num w:numId="35" w16cid:durableId="1530869453">
    <w:abstractNumId w:val="19"/>
  </w:num>
  <w:num w:numId="36" w16cid:durableId="760685569">
    <w:abstractNumId w:val="182"/>
  </w:num>
  <w:num w:numId="37" w16cid:durableId="416875028">
    <w:abstractNumId w:val="198"/>
  </w:num>
  <w:num w:numId="38" w16cid:durableId="1487089346">
    <w:abstractNumId w:val="14"/>
  </w:num>
  <w:num w:numId="39" w16cid:durableId="1168406258">
    <w:abstractNumId w:val="177"/>
  </w:num>
  <w:num w:numId="40" w16cid:durableId="1573469225">
    <w:abstractNumId w:val="115"/>
  </w:num>
  <w:num w:numId="41" w16cid:durableId="311102254">
    <w:abstractNumId w:val="52"/>
  </w:num>
  <w:num w:numId="42" w16cid:durableId="371851391">
    <w:abstractNumId w:val="80"/>
  </w:num>
  <w:num w:numId="43" w16cid:durableId="1441953895">
    <w:abstractNumId w:val="23"/>
  </w:num>
  <w:num w:numId="44" w16cid:durableId="1139761064">
    <w:abstractNumId w:val="185"/>
  </w:num>
  <w:num w:numId="45" w16cid:durableId="18554955">
    <w:abstractNumId w:val="26"/>
  </w:num>
  <w:num w:numId="46" w16cid:durableId="2042439443">
    <w:abstractNumId w:val="119"/>
  </w:num>
  <w:num w:numId="47" w16cid:durableId="886602843">
    <w:abstractNumId w:val="186"/>
  </w:num>
  <w:num w:numId="48" w16cid:durableId="1293243895">
    <w:abstractNumId w:val="85"/>
  </w:num>
  <w:num w:numId="49" w16cid:durableId="1264849033">
    <w:abstractNumId w:val="206"/>
  </w:num>
  <w:num w:numId="50" w16cid:durableId="1629357606">
    <w:abstractNumId w:val="59"/>
  </w:num>
  <w:num w:numId="51" w16cid:durableId="1974627543">
    <w:abstractNumId w:val="103"/>
  </w:num>
  <w:num w:numId="52" w16cid:durableId="1804612039">
    <w:abstractNumId w:val="169"/>
  </w:num>
  <w:num w:numId="53" w16cid:durableId="2076387456">
    <w:abstractNumId w:val="174"/>
  </w:num>
  <w:num w:numId="54" w16cid:durableId="1915775898">
    <w:abstractNumId w:val="144"/>
  </w:num>
  <w:num w:numId="55" w16cid:durableId="680089579">
    <w:abstractNumId w:val="72"/>
  </w:num>
  <w:num w:numId="56" w16cid:durableId="1966499911">
    <w:abstractNumId w:val="86"/>
  </w:num>
  <w:num w:numId="57" w16cid:durableId="2042902226">
    <w:abstractNumId w:val="138"/>
  </w:num>
  <w:num w:numId="58" w16cid:durableId="1622953765">
    <w:abstractNumId w:val="94"/>
  </w:num>
  <w:num w:numId="59" w16cid:durableId="986319254">
    <w:abstractNumId w:val="184"/>
  </w:num>
  <w:num w:numId="60" w16cid:durableId="793669984">
    <w:abstractNumId w:val="58"/>
  </w:num>
  <w:num w:numId="61" w16cid:durableId="1861893256">
    <w:abstractNumId w:val="191"/>
  </w:num>
  <w:num w:numId="62" w16cid:durableId="6566129">
    <w:abstractNumId w:val="126"/>
  </w:num>
  <w:num w:numId="63" w16cid:durableId="375786502">
    <w:abstractNumId w:val="162"/>
  </w:num>
  <w:num w:numId="64" w16cid:durableId="2146506731">
    <w:abstractNumId w:val="29"/>
  </w:num>
  <w:num w:numId="65" w16cid:durableId="1111122664">
    <w:abstractNumId w:val="18"/>
  </w:num>
  <w:num w:numId="66" w16cid:durableId="1499080794">
    <w:abstractNumId w:val="105"/>
  </w:num>
  <w:num w:numId="67" w16cid:durableId="1390420238">
    <w:abstractNumId w:val="111"/>
  </w:num>
  <w:num w:numId="68" w16cid:durableId="1073237936">
    <w:abstractNumId w:val="122"/>
  </w:num>
  <w:num w:numId="69" w16cid:durableId="211574124">
    <w:abstractNumId w:val="102"/>
  </w:num>
  <w:num w:numId="70" w16cid:durableId="1371304074">
    <w:abstractNumId w:val="78"/>
  </w:num>
  <w:num w:numId="71" w16cid:durableId="194663923">
    <w:abstractNumId w:val="93"/>
  </w:num>
  <w:num w:numId="72" w16cid:durableId="432895518">
    <w:abstractNumId w:val="106"/>
  </w:num>
  <w:num w:numId="73" w16cid:durableId="1906723873">
    <w:abstractNumId w:val="161"/>
  </w:num>
  <w:num w:numId="74" w16cid:durableId="327294042">
    <w:abstractNumId w:val="188"/>
  </w:num>
  <w:num w:numId="75" w16cid:durableId="1973365947">
    <w:abstractNumId w:val="90"/>
  </w:num>
  <w:num w:numId="76" w16cid:durableId="1237593328">
    <w:abstractNumId w:val="55"/>
  </w:num>
  <w:num w:numId="77" w16cid:durableId="867714997">
    <w:abstractNumId w:val="38"/>
  </w:num>
  <w:num w:numId="78" w16cid:durableId="2054186042">
    <w:abstractNumId w:val="141"/>
  </w:num>
  <w:num w:numId="79" w16cid:durableId="227229797">
    <w:abstractNumId w:val="60"/>
  </w:num>
  <w:num w:numId="80" w16cid:durableId="1603293729">
    <w:abstractNumId w:val="21"/>
  </w:num>
  <w:num w:numId="81" w16cid:durableId="953905466">
    <w:abstractNumId w:val="31"/>
  </w:num>
  <w:num w:numId="82" w16cid:durableId="1189955138">
    <w:abstractNumId w:val="37"/>
  </w:num>
  <w:num w:numId="83" w16cid:durableId="56905312">
    <w:abstractNumId w:val="194"/>
  </w:num>
  <w:num w:numId="84" w16cid:durableId="129129030">
    <w:abstractNumId w:val="204"/>
  </w:num>
  <w:num w:numId="85" w16cid:durableId="1916086889">
    <w:abstractNumId w:val="128"/>
  </w:num>
  <w:num w:numId="86" w16cid:durableId="1735616751">
    <w:abstractNumId w:val="77"/>
  </w:num>
  <w:num w:numId="87" w16cid:durableId="1297830293">
    <w:abstractNumId w:val="7"/>
  </w:num>
  <w:num w:numId="88" w16cid:durableId="1325007787">
    <w:abstractNumId w:val="171"/>
  </w:num>
  <w:num w:numId="89" w16cid:durableId="491143168">
    <w:abstractNumId w:val="9"/>
  </w:num>
  <w:num w:numId="90" w16cid:durableId="1878079984">
    <w:abstractNumId w:val="159"/>
  </w:num>
  <w:num w:numId="91" w16cid:durableId="1135297078">
    <w:abstractNumId w:val="160"/>
  </w:num>
  <w:num w:numId="92" w16cid:durableId="1182009267">
    <w:abstractNumId w:val="43"/>
  </w:num>
  <w:num w:numId="93" w16cid:durableId="1044479916">
    <w:abstractNumId w:val="121"/>
  </w:num>
  <w:num w:numId="94" w16cid:durableId="304703070">
    <w:abstractNumId w:val="205"/>
  </w:num>
  <w:num w:numId="95" w16cid:durableId="769859712">
    <w:abstractNumId w:val="136"/>
  </w:num>
  <w:num w:numId="96" w16cid:durableId="1978411824">
    <w:abstractNumId w:val="8"/>
  </w:num>
  <w:num w:numId="97" w16cid:durableId="71662833">
    <w:abstractNumId w:val="213"/>
  </w:num>
  <w:num w:numId="98" w16cid:durableId="498539729">
    <w:abstractNumId w:val="87"/>
  </w:num>
  <w:num w:numId="99" w16cid:durableId="2132283517">
    <w:abstractNumId w:val="113"/>
  </w:num>
  <w:num w:numId="100" w16cid:durableId="2055539067">
    <w:abstractNumId w:val="170"/>
  </w:num>
  <w:num w:numId="101" w16cid:durableId="841551633">
    <w:abstractNumId w:val="74"/>
  </w:num>
  <w:num w:numId="102" w16cid:durableId="1655600557">
    <w:abstractNumId w:val="132"/>
  </w:num>
  <w:num w:numId="103" w16cid:durableId="1788894127">
    <w:abstractNumId w:val="32"/>
  </w:num>
  <w:num w:numId="104" w16cid:durableId="1966616419">
    <w:abstractNumId w:val="51"/>
  </w:num>
  <w:num w:numId="105" w16cid:durableId="1811240428">
    <w:abstractNumId w:val="35"/>
  </w:num>
  <w:num w:numId="106" w16cid:durableId="1318532166">
    <w:abstractNumId w:val="50"/>
  </w:num>
  <w:num w:numId="107" w16cid:durableId="924801010">
    <w:abstractNumId w:val="76"/>
  </w:num>
  <w:num w:numId="108" w16cid:durableId="280499157">
    <w:abstractNumId w:val="46"/>
  </w:num>
  <w:num w:numId="109" w16cid:durableId="1613590876">
    <w:abstractNumId w:val="62"/>
  </w:num>
  <w:num w:numId="110" w16cid:durableId="342515458">
    <w:abstractNumId w:val="57"/>
  </w:num>
  <w:num w:numId="111" w16cid:durableId="578947460">
    <w:abstractNumId w:val="107"/>
  </w:num>
  <w:num w:numId="112" w16cid:durableId="898900864">
    <w:abstractNumId w:val="181"/>
  </w:num>
  <w:num w:numId="113" w16cid:durableId="2140415623">
    <w:abstractNumId w:val="125"/>
  </w:num>
  <w:num w:numId="114" w16cid:durableId="1287085217">
    <w:abstractNumId w:val="142"/>
  </w:num>
  <w:num w:numId="115" w16cid:durableId="574973837">
    <w:abstractNumId w:val="114"/>
  </w:num>
  <w:num w:numId="116" w16cid:durableId="1348171218">
    <w:abstractNumId w:val="165"/>
  </w:num>
  <w:num w:numId="117" w16cid:durableId="865170933">
    <w:abstractNumId w:val="108"/>
  </w:num>
  <w:num w:numId="118" w16cid:durableId="2118478566">
    <w:abstractNumId w:val="17"/>
  </w:num>
  <w:num w:numId="119" w16cid:durableId="605694443">
    <w:abstractNumId w:val="124"/>
  </w:num>
  <w:num w:numId="120" w16cid:durableId="1469860741">
    <w:abstractNumId w:val="139"/>
  </w:num>
  <w:num w:numId="121" w16cid:durableId="1173255350">
    <w:abstractNumId w:val="197"/>
  </w:num>
  <w:num w:numId="122" w16cid:durableId="561597613">
    <w:abstractNumId w:val="56"/>
  </w:num>
  <w:num w:numId="123" w16cid:durableId="1997801204">
    <w:abstractNumId w:val="137"/>
  </w:num>
  <w:num w:numId="124" w16cid:durableId="224341389">
    <w:abstractNumId w:val="210"/>
  </w:num>
  <w:num w:numId="125" w16cid:durableId="2094234243">
    <w:abstractNumId w:val="27"/>
  </w:num>
  <w:num w:numId="126" w16cid:durableId="33383795">
    <w:abstractNumId w:val="129"/>
  </w:num>
  <w:num w:numId="127" w16cid:durableId="937519102">
    <w:abstractNumId w:val="149"/>
  </w:num>
  <w:num w:numId="128" w16cid:durableId="1492526348">
    <w:abstractNumId w:val="16"/>
  </w:num>
  <w:num w:numId="129" w16cid:durableId="1161309197">
    <w:abstractNumId w:val="68"/>
  </w:num>
  <w:num w:numId="130" w16cid:durableId="1633320432">
    <w:abstractNumId w:val="83"/>
  </w:num>
  <w:num w:numId="131" w16cid:durableId="1071274516">
    <w:abstractNumId w:val="13"/>
  </w:num>
  <w:num w:numId="132" w16cid:durableId="230384756">
    <w:abstractNumId w:val="192"/>
  </w:num>
  <w:num w:numId="133" w16cid:durableId="1721788055">
    <w:abstractNumId w:val="176"/>
  </w:num>
  <w:num w:numId="134" w16cid:durableId="1927112338">
    <w:abstractNumId w:val="99"/>
  </w:num>
  <w:num w:numId="135" w16cid:durableId="1865242484">
    <w:abstractNumId w:val="143"/>
  </w:num>
  <w:num w:numId="136" w16cid:durableId="38627102">
    <w:abstractNumId w:val="66"/>
  </w:num>
  <w:num w:numId="137" w16cid:durableId="654068237">
    <w:abstractNumId w:val="81"/>
  </w:num>
  <w:num w:numId="138" w16cid:durableId="225336402">
    <w:abstractNumId w:val="207"/>
  </w:num>
  <w:num w:numId="139" w16cid:durableId="1516773055">
    <w:abstractNumId w:val="79"/>
  </w:num>
  <w:num w:numId="140" w16cid:durableId="631860096">
    <w:abstractNumId w:val="25"/>
  </w:num>
  <w:num w:numId="141" w16cid:durableId="1015620978">
    <w:abstractNumId w:val="112"/>
  </w:num>
  <w:num w:numId="142" w16cid:durableId="946155549">
    <w:abstractNumId w:val="39"/>
  </w:num>
  <w:num w:numId="143" w16cid:durableId="1829203030">
    <w:abstractNumId w:val="164"/>
  </w:num>
  <w:num w:numId="144" w16cid:durableId="700397125">
    <w:abstractNumId w:val="67"/>
  </w:num>
  <w:num w:numId="145" w16cid:durableId="618269092">
    <w:abstractNumId w:val="12"/>
  </w:num>
  <w:num w:numId="146" w16cid:durableId="1064832780">
    <w:abstractNumId w:val="158"/>
  </w:num>
  <w:num w:numId="147" w16cid:durableId="1571694465">
    <w:abstractNumId w:val="100"/>
  </w:num>
  <w:num w:numId="148" w16cid:durableId="283999279">
    <w:abstractNumId w:val="166"/>
  </w:num>
  <w:num w:numId="149" w16cid:durableId="1151947137">
    <w:abstractNumId w:val="196"/>
  </w:num>
  <w:num w:numId="150" w16cid:durableId="488711339">
    <w:abstractNumId w:val="212"/>
  </w:num>
  <w:num w:numId="151" w16cid:durableId="684401174">
    <w:abstractNumId w:val="155"/>
  </w:num>
  <w:num w:numId="152" w16cid:durableId="597762468">
    <w:abstractNumId w:val="110"/>
  </w:num>
  <w:num w:numId="153" w16cid:durableId="831529047">
    <w:abstractNumId w:val="163"/>
  </w:num>
  <w:num w:numId="154" w16cid:durableId="251470440">
    <w:abstractNumId w:val="54"/>
  </w:num>
  <w:num w:numId="155" w16cid:durableId="1219972038">
    <w:abstractNumId w:val="75"/>
  </w:num>
  <w:num w:numId="156" w16cid:durableId="986785558">
    <w:abstractNumId w:val="109"/>
  </w:num>
  <w:num w:numId="157" w16cid:durableId="403332043">
    <w:abstractNumId w:val="116"/>
  </w:num>
  <w:num w:numId="158" w16cid:durableId="1972247405">
    <w:abstractNumId w:val="140"/>
  </w:num>
  <w:num w:numId="159" w16cid:durableId="1456942838">
    <w:abstractNumId w:val="134"/>
  </w:num>
  <w:num w:numId="160" w16cid:durableId="442653623">
    <w:abstractNumId w:val="133"/>
  </w:num>
  <w:num w:numId="161" w16cid:durableId="2054766407">
    <w:abstractNumId w:val="148"/>
  </w:num>
  <w:num w:numId="162" w16cid:durableId="1773040903">
    <w:abstractNumId w:val="47"/>
  </w:num>
  <w:num w:numId="163" w16cid:durableId="1548641244">
    <w:abstractNumId w:val="130"/>
  </w:num>
  <w:num w:numId="164" w16cid:durableId="2055734339">
    <w:abstractNumId w:val="61"/>
  </w:num>
  <w:num w:numId="165" w16cid:durableId="287591051">
    <w:abstractNumId w:val="209"/>
  </w:num>
  <w:num w:numId="166" w16cid:durableId="801269288">
    <w:abstractNumId w:val="172"/>
  </w:num>
  <w:num w:numId="167" w16cid:durableId="1459028614">
    <w:abstractNumId w:val="20"/>
  </w:num>
  <w:num w:numId="168" w16cid:durableId="1968394415">
    <w:abstractNumId w:val="53"/>
  </w:num>
  <w:num w:numId="169" w16cid:durableId="1121649429">
    <w:abstractNumId w:val="168"/>
  </w:num>
  <w:num w:numId="170" w16cid:durableId="1420101699">
    <w:abstractNumId w:val="88"/>
  </w:num>
  <w:num w:numId="171" w16cid:durableId="1923366864">
    <w:abstractNumId w:val="120"/>
  </w:num>
  <w:num w:numId="172" w16cid:durableId="1847212351">
    <w:abstractNumId w:val="167"/>
  </w:num>
  <w:num w:numId="173" w16cid:durableId="421142401">
    <w:abstractNumId w:val="152"/>
  </w:num>
  <w:num w:numId="174" w16cid:durableId="2018342559">
    <w:abstractNumId w:val="190"/>
  </w:num>
  <w:num w:numId="175" w16cid:durableId="1008169592">
    <w:abstractNumId w:val="89"/>
  </w:num>
  <w:num w:numId="176" w16cid:durableId="1117871564">
    <w:abstractNumId w:val="96"/>
  </w:num>
  <w:num w:numId="177" w16cid:durableId="951207371">
    <w:abstractNumId w:val="104"/>
  </w:num>
  <w:num w:numId="178" w16cid:durableId="80879324">
    <w:abstractNumId w:val="70"/>
  </w:num>
  <w:num w:numId="179" w16cid:durableId="1280601742">
    <w:abstractNumId w:val="40"/>
  </w:num>
  <w:num w:numId="180" w16cid:durableId="1921258182">
    <w:abstractNumId w:val="193"/>
  </w:num>
  <w:num w:numId="181" w16cid:durableId="424115839">
    <w:abstractNumId w:val="45"/>
  </w:num>
  <w:num w:numId="182" w16cid:durableId="1632636144">
    <w:abstractNumId w:val="28"/>
  </w:num>
  <w:num w:numId="183" w16cid:durableId="1913739710">
    <w:abstractNumId w:val="208"/>
  </w:num>
  <w:num w:numId="184" w16cid:durableId="270164504">
    <w:abstractNumId w:val="202"/>
  </w:num>
  <w:num w:numId="185" w16cid:durableId="679624266">
    <w:abstractNumId w:val="135"/>
  </w:num>
  <w:num w:numId="186" w16cid:durableId="1397974639">
    <w:abstractNumId w:val="187"/>
  </w:num>
  <w:num w:numId="187" w16cid:durableId="834882614">
    <w:abstractNumId w:val="200"/>
  </w:num>
  <w:num w:numId="188" w16cid:durableId="196042311">
    <w:abstractNumId w:val="22"/>
  </w:num>
  <w:num w:numId="189" w16cid:durableId="1562593857">
    <w:abstractNumId w:val="123"/>
  </w:num>
  <w:num w:numId="190" w16cid:durableId="1650936450">
    <w:abstractNumId w:val="49"/>
  </w:num>
  <w:num w:numId="191" w16cid:durableId="164519676">
    <w:abstractNumId w:val="91"/>
  </w:num>
  <w:num w:numId="192" w16cid:durableId="1828864780">
    <w:abstractNumId w:val="199"/>
  </w:num>
  <w:num w:numId="193" w16cid:durableId="1986004397">
    <w:abstractNumId w:val="118"/>
  </w:num>
  <w:num w:numId="194" w16cid:durableId="568072759">
    <w:abstractNumId w:val="150"/>
  </w:num>
  <w:num w:numId="195" w16cid:durableId="1547793279">
    <w:abstractNumId w:val="64"/>
  </w:num>
  <w:num w:numId="196" w16cid:durableId="1735540465">
    <w:abstractNumId w:val="147"/>
  </w:num>
  <w:num w:numId="197" w16cid:durableId="1166168317">
    <w:abstractNumId w:val="117"/>
  </w:num>
  <w:num w:numId="198" w16cid:durableId="137304434">
    <w:abstractNumId w:val="180"/>
  </w:num>
  <w:num w:numId="199" w16cid:durableId="278145652">
    <w:abstractNumId w:val="179"/>
  </w:num>
  <w:num w:numId="200" w16cid:durableId="60913085">
    <w:abstractNumId w:val="41"/>
  </w:num>
  <w:num w:numId="201" w16cid:durableId="1736195890">
    <w:abstractNumId w:val="92"/>
  </w:num>
  <w:num w:numId="202" w16cid:durableId="195120989">
    <w:abstractNumId w:val="153"/>
  </w:num>
  <w:num w:numId="203" w16cid:durableId="764304042">
    <w:abstractNumId w:val="97"/>
  </w:num>
  <w:num w:numId="204" w16cid:durableId="1647314016">
    <w:abstractNumId w:val="15"/>
  </w:num>
  <w:num w:numId="205" w16cid:durableId="409885165">
    <w:abstractNumId w:val="211"/>
  </w:num>
  <w:num w:numId="206" w16cid:durableId="544030532">
    <w:abstractNumId w:val="157"/>
  </w:num>
  <w:num w:numId="207" w16cid:durableId="965623412">
    <w:abstractNumId w:val="101"/>
  </w:num>
  <w:num w:numId="208" w16cid:durableId="309136617">
    <w:abstractNumId w:val="95"/>
  </w:num>
  <w:numIdMacAtCleanup w:val="2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366"/>
    <w:rsid w:val="00000BE2"/>
    <w:rsid w:val="0000192F"/>
    <w:rsid w:val="000165EC"/>
    <w:rsid w:val="00020850"/>
    <w:rsid w:val="000242FF"/>
    <w:rsid w:val="000253DD"/>
    <w:rsid w:val="00030173"/>
    <w:rsid w:val="00034F4F"/>
    <w:rsid w:val="00037A55"/>
    <w:rsid w:val="00044498"/>
    <w:rsid w:val="00045CF0"/>
    <w:rsid w:val="00050239"/>
    <w:rsid w:val="0005518A"/>
    <w:rsid w:val="00056F13"/>
    <w:rsid w:val="00065C0B"/>
    <w:rsid w:val="000664A1"/>
    <w:rsid w:val="00072AEA"/>
    <w:rsid w:val="00083C1B"/>
    <w:rsid w:val="0008701C"/>
    <w:rsid w:val="000948B5"/>
    <w:rsid w:val="000A05C9"/>
    <w:rsid w:val="000A2611"/>
    <w:rsid w:val="000A3930"/>
    <w:rsid w:val="000A3FAC"/>
    <w:rsid w:val="000A702B"/>
    <w:rsid w:val="000B2C32"/>
    <w:rsid w:val="000B54B3"/>
    <w:rsid w:val="000B68D5"/>
    <w:rsid w:val="000C0756"/>
    <w:rsid w:val="000C1570"/>
    <w:rsid w:val="000C41EA"/>
    <w:rsid w:val="000C50D0"/>
    <w:rsid w:val="000D0B34"/>
    <w:rsid w:val="000D1076"/>
    <w:rsid w:val="000D4E97"/>
    <w:rsid w:val="000D646D"/>
    <w:rsid w:val="000E139C"/>
    <w:rsid w:val="000E47A0"/>
    <w:rsid w:val="000E67A2"/>
    <w:rsid w:val="000E7B36"/>
    <w:rsid w:val="000F2051"/>
    <w:rsid w:val="000F3350"/>
    <w:rsid w:val="000F4910"/>
    <w:rsid w:val="000F5D74"/>
    <w:rsid w:val="000F6DDA"/>
    <w:rsid w:val="00100E2C"/>
    <w:rsid w:val="00101DEB"/>
    <w:rsid w:val="00102CE7"/>
    <w:rsid w:val="001049FD"/>
    <w:rsid w:val="0010609A"/>
    <w:rsid w:val="00106804"/>
    <w:rsid w:val="00114578"/>
    <w:rsid w:val="00121053"/>
    <w:rsid w:val="00123BDC"/>
    <w:rsid w:val="00124F27"/>
    <w:rsid w:val="00125D5B"/>
    <w:rsid w:val="00134726"/>
    <w:rsid w:val="00135B05"/>
    <w:rsid w:val="0015241F"/>
    <w:rsid w:val="00160EB5"/>
    <w:rsid w:val="00161408"/>
    <w:rsid w:val="00172577"/>
    <w:rsid w:val="00173A8F"/>
    <w:rsid w:val="001740F0"/>
    <w:rsid w:val="00174FD6"/>
    <w:rsid w:val="00175AD8"/>
    <w:rsid w:val="001804A8"/>
    <w:rsid w:val="001905F6"/>
    <w:rsid w:val="00190649"/>
    <w:rsid w:val="001909AC"/>
    <w:rsid w:val="0019139B"/>
    <w:rsid w:val="00193D75"/>
    <w:rsid w:val="00194FF2"/>
    <w:rsid w:val="00195AA0"/>
    <w:rsid w:val="00195EFA"/>
    <w:rsid w:val="00195F0D"/>
    <w:rsid w:val="00196538"/>
    <w:rsid w:val="00197749"/>
    <w:rsid w:val="001A236C"/>
    <w:rsid w:val="001A76E4"/>
    <w:rsid w:val="001A785C"/>
    <w:rsid w:val="001B17F5"/>
    <w:rsid w:val="001B6865"/>
    <w:rsid w:val="001B7377"/>
    <w:rsid w:val="001C3482"/>
    <w:rsid w:val="001E2593"/>
    <w:rsid w:val="001E2C92"/>
    <w:rsid w:val="001E64B0"/>
    <w:rsid w:val="001F0307"/>
    <w:rsid w:val="001F15BB"/>
    <w:rsid w:val="001F1B63"/>
    <w:rsid w:val="001F2D20"/>
    <w:rsid w:val="001F5FAC"/>
    <w:rsid w:val="001F7BCA"/>
    <w:rsid w:val="002009DC"/>
    <w:rsid w:val="00202BB6"/>
    <w:rsid w:val="0020301C"/>
    <w:rsid w:val="0020452E"/>
    <w:rsid w:val="002101CE"/>
    <w:rsid w:val="002127D8"/>
    <w:rsid w:val="0021332E"/>
    <w:rsid w:val="002170A2"/>
    <w:rsid w:val="00223C9E"/>
    <w:rsid w:val="00224202"/>
    <w:rsid w:val="00225BDC"/>
    <w:rsid w:val="00226CB3"/>
    <w:rsid w:val="00241695"/>
    <w:rsid w:val="002433EF"/>
    <w:rsid w:val="002463F9"/>
    <w:rsid w:val="002522C4"/>
    <w:rsid w:val="0026246C"/>
    <w:rsid w:val="00263FB0"/>
    <w:rsid w:val="0026600F"/>
    <w:rsid w:val="00272803"/>
    <w:rsid w:val="0027290C"/>
    <w:rsid w:val="00274441"/>
    <w:rsid w:val="00274D59"/>
    <w:rsid w:val="0027667A"/>
    <w:rsid w:val="00284563"/>
    <w:rsid w:val="00285943"/>
    <w:rsid w:val="00290EA4"/>
    <w:rsid w:val="002948F0"/>
    <w:rsid w:val="002A15D9"/>
    <w:rsid w:val="002A255E"/>
    <w:rsid w:val="002A76D8"/>
    <w:rsid w:val="002B27F7"/>
    <w:rsid w:val="002B57FD"/>
    <w:rsid w:val="002B5A0D"/>
    <w:rsid w:val="002B5F41"/>
    <w:rsid w:val="002B721E"/>
    <w:rsid w:val="002B7ABB"/>
    <w:rsid w:val="002C2DAB"/>
    <w:rsid w:val="002D0B8B"/>
    <w:rsid w:val="002D2000"/>
    <w:rsid w:val="002D24C2"/>
    <w:rsid w:val="002D331E"/>
    <w:rsid w:val="002D4328"/>
    <w:rsid w:val="002D439B"/>
    <w:rsid w:val="002D5D0C"/>
    <w:rsid w:val="002D60F8"/>
    <w:rsid w:val="002E1B54"/>
    <w:rsid w:val="002E42BE"/>
    <w:rsid w:val="002F7FE9"/>
    <w:rsid w:val="0030023B"/>
    <w:rsid w:val="00302CCC"/>
    <w:rsid w:val="00303CE4"/>
    <w:rsid w:val="0030485C"/>
    <w:rsid w:val="0030737E"/>
    <w:rsid w:val="003100C1"/>
    <w:rsid w:val="00311504"/>
    <w:rsid w:val="00313315"/>
    <w:rsid w:val="003148CA"/>
    <w:rsid w:val="00322A5B"/>
    <w:rsid w:val="00323574"/>
    <w:rsid w:val="00325137"/>
    <w:rsid w:val="00331FF3"/>
    <w:rsid w:val="00334094"/>
    <w:rsid w:val="003406E9"/>
    <w:rsid w:val="00341005"/>
    <w:rsid w:val="00346C00"/>
    <w:rsid w:val="00351E27"/>
    <w:rsid w:val="003555EE"/>
    <w:rsid w:val="003568E9"/>
    <w:rsid w:val="00361C13"/>
    <w:rsid w:val="00363F33"/>
    <w:rsid w:val="00367B03"/>
    <w:rsid w:val="00370B1F"/>
    <w:rsid w:val="00371CEB"/>
    <w:rsid w:val="0037238C"/>
    <w:rsid w:val="00373A5C"/>
    <w:rsid w:val="003741DA"/>
    <w:rsid w:val="00375A11"/>
    <w:rsid w:val="00375BFE"/>
    <w:rsid w:val="0037640B"/>
    <w:rsid w:val="0038429C"/>
    <w:rsid w:val="003859FA"/>
    <w:rsid w:val="003866C7"/>
    <w:rsid w:val="00387E75"/>
    <w:rsid w:val="00390058"/>
    <w:rsid w:val="00391169"/>
    <w:rsid w:val="003930CA"/>
    <w:rsid w:val="00394113"/>
    <w:rsid w:val="003969DC"/>
    <w:rsid w:val="0039736F"/>
    <w:rsid w:val="003A0351"/>
    <w:rsid w:val="003A5931"/>
    <w:rsid w:val="003A680B"/>
    <w:rsid w:val="003B39B2"/>
    <w:rsid w:val="003B40A6"/>
    <w:rsid w:val="003C0182"/>
    <w:rsid w:val="003C0DE7"/>
    <w:rsid w:val="003C1050"/>
    <w:rsid w:val="003C1D2A"/>
    <w:rsid w:val="003C29B2"/>
    <w:rsid w:val="003C2C82"/>
    <w:rsid w:val="003C32A6"/>
    <w:rsid w:val="003C470A"/>
    <w:rsid w:val="003C67BD"/>
    <w:rsid w:val="003D373E"/>
    <w:rsid w:val="003E051E"/>
    <w:rsid w:val="003E1F66"/>
    <w:rsid w:val="003E21A6"/>
    <w:rsid w:val="003E5041"/>
    <w:rsid w:val="003F392E"/>
    <w:rsid w:val="003F3B18"/>
    <w:rsid w:val="0041079E"/>
    <w:rsid w:val="00412DC6"/>
    <w:rsid w:val="00413A87"/>
    <w:rsid w:val="00417BD8"/>
    <w:rsid w:val="00420D59"/>
    <w:rsid w:val="00424892"/>
    <w:rsid w:val="00431137"/>
    <w:rsid w:val="0043682C"/>
    <w:rsid w:val="00437FEC"/>
    <w:rsid w:val="00442AED"/>
    <w:rsid w:val="00446064"/>
    <w:rsid w:val="004462F0"/>
    <w:rsid w:val="00446771"/>
    <w:rsid w:val="00453783"/>
    <w:rsid w:val="00454D60"/>
    <w:rsid w:val="0045634C"/>
    <w:rsid w:val="0046038A"/>
    <w:rsid w:val="00460967"/>
    <w:rsid w:val="00460A3F"/>
    <w:rsid w:val="0046318A"/>
    <w:rsid w:val="00463A5C"/>
    <w:rsid w:val="00472D78"/>
    <w:rsid w:val="00472F8F"/>
    <w:rsid w:val="00474162"/>
    <w:rsid w:val="004752F9"/>
    <w:rsid w:val="0048180C"/>
    <w:rsid w:val="00481B4B"/>
    <w:rsid w:val="0048219B"/>
    <w:rsid w:val="004920F9"/>
    <w:rsid w:val="00492D5D"/>
    <w:rsid w:val="00492E20"/>
    <w:rsid w:val="004A0265"/>
    <w:rsid w:val="004A074E"/>
    <w:rsid w:val="004A6234"/>
    <w:rsid w:val="004A7C6E"/>
    <w:rsid w:val="004B6E42"/>
    <w:rsid w:val="004C251D"/>
    <w:rsid w:val="004C272B"/>
    <w:rsid w:val="004D4FB5"/>
    <w:rsid w:val="004D6588"/>
    <w:rsid w:val="004D71EB"/>
    <w:rsid w:val="004D7AEA"/>
    <w:rsid w:val="004E2A3B"/>
    <w:rsid w:val="004E4133"/>
    <w:rsid w:val="004E4662"/>
    <w:rsid w:val="004E4DF1"/>
    <w:rsid w:val="004E696B"/>
    <w:rsid w:val="004E7BF8"/>
    <w:rsid w:val="004F00D0"/>
    <w:rsid w:val="004F103B"/>
    <w:rsid w:val="004F1679"/>
    <w:rsid w:val="004F2399"/>
    <w:rsid w:val="004F3874"/>
    <w:rsid w:val="004F4793"/>
    <w:rsid w:val="00501D47"/>
    <w:rsid w:val="0050336F"/>
    <w:rsid w:val="00505AA2"/>
    <w:rsid w:val="00507D36"/>
    <w:rsid w:val="005109F6"/>
    <w:rsid w:val="00511E57"/>
    <w:rsid w:val="00516043"/>
    <w:rsid w:val="00516646"/>
    <w:rsid w:val="005167DF"/>
    <w:rsid w:val="00521ED9"/>
    <w:rsid w:val="00524AD6"/>
    <w:rsid w:val="005268B3"/>
    <w:rsid w:val="0053466E"/>
    <w:rsid w:val="00537306"/>
    <w:rsid w:val="005410C0"/>
    <w:rsid w:val="00541199"/>
    <w:rsid w:val="00547DD9"/>
    <w:rsid w:val="00550C11"/>
    <w:rsid w:val="005521FC"/>
    <w:rsid w:val="0055273A"/>
    <w:rsid w:val="0055490C"/>
    <w:rsid w:val="00555887"/>
    <w:rsid w:val="00561526"/>
    <w:rsid w:val="00564123"/>
    <w:rsid w:val="00572AF1"/>
    <w:rsid w:val="005752FD"/>
    <w:rsid w:val="005857EA"/>
    <w:rsid w:val="005864F3"/>
    <w:rsid w:val="00591E39"/>
    <w:rsid w:val="00592878"/>
    <w:rsid w:val="00594480"/>
    <w:rsid w:val="00594B33"/>
    <w:rsid w:val="00597881"/>
    <w:rsid w:val="005A3F91"/>
    <w:rsid w:val="005A41F0"/>
    <w:rsid w:val="005A5998"/>
    <w:rsid w:val="005A6318"/>
    <w:rsid w:val="005B0716"/>
    <w:rsid w:val="005B10F9"/>
    <w:rsid w:val="005B1D30"/>
    <w:rsid w:val="005B2C91"/>
    <w:rsid w:val="005C1CC9"/>
    <w:rsid w:val="005D0AF2"/>
    <w:rsid w:val="005D237E"/>
    <w:rsid w:val="005D5C72"/>
    <w:rsid w:val="005D654B"/>
    <w:rsid w:val="005E6A68"/>
    <w:rsid w:val="005F247E"/>
    <w:rsid w:val="005F2755"/>
    <w:rsid w:val="0060186C"/>
    <w:rsid w:val="00601F04"/>
    <w:rsid w:val="00605082"/>
    <w:rsid w:val="00607DE9"/>
    <w:rsid w:val="006111D5"/>
    <w:rsid w:val="0061309E"/>
    <w:rsid w:val="00615203"/>
    <w:rsid w:val="00615CAE"/>
    <w:rsid w:val="00622570"/>
    <w:rsid w:val="00622899"/>
    <w:rsid w:val="00623B1F"/>
    <w:rsid w:val="00625EA6"/>
    <w:rsid w:val="00626000"/>
    <w:rsid w:val="0063352F"/>
    <w:rsid w:val="00633C05"/>
    <w:rsid w:val="00634A05"/>
    <w:rsid w:val="00641AE6"/>
    <w:rsid w:val="00646D85"/>
    <w:rsid w:val="00652B87"/>
    <w:rsid w:val="006600CB"/>
    <w:rsid w:val="00662A76"/>
    <w:rsid w:val="00663A4B"/>
    <w:rsid w:val="00665BE7"/>
    <w:rsid w:val="00670299"/>
    <w:rsid w:val="0067155F"/>
    <w:rsid w:val="00672EF2"/>
    <w:rsid w:val="00672FEA"/>
    <w:rsid w:val="006733FB"/>
    <w:rsid w:val="00675ACA"/>
    <w:rsid w:val="0067683D"/>
    <w:rsid w:val="00680B4B"/>
    <w:rsid w:val="0068191E"/>
    <w:rsid w:val="00681C7B"/>
    <w:rsid w:val="00684184"/>
    <w:rsid w:val="00685308"/>
    <w:rsid w:val="00690CF7"/>
    <w:rsid w:val="00692386"/>
    <w:rsid w:val="00694BD6"/>
    <w:rsid w:val="00696BCE"/>
    <w:rsid w:val="006A1C9B"/>
    <w:rsid w:val="006A5D60"/>
    <w:rsid w:val="006C50A0"/>
    <w:rsid w:val="006C7E93"/>
    <w:rsid w:val="006D03E1"/>
    <w:rsid w:val="006D6297"/>
    <w:rsid w:val="006D6A0A"/>
    <w:rsid w:val="006D7FCE"/>
    <w:rsid w:val="006E0D3B"/>
    <w:rsid w:val="006E24AA"/>
    <w:rsid w:val="006E300A"/>
    <w:rsid w:val="006E75C9"/>
    <w:rsid w:val="006F0EF3"/>
    <w:rsid w:val="006F102D"/>
    <w:rsid w:val="006F1534"/>
    <w:rsid w:val="006F2819"/>
    <w:rsid w:val="006F3CA0"/>
    <w:rsid w:val="006F5A45"/>
    <w:rsid w:val="006F647B"/>
    <w:rsid w:val="006F78C7"/>
    <w:rsid w:val="00700CAE"/>
    <w:rsid w:val="00700FC0"/>
    <w:rsid w:val="00706E30"/>
    <w:rsid w:val="007074F8"/>
    <w:rsid w:val="0071297A"/>
    <w:rsid w:val="00712CAA"/>
    <w:rsid w:val="007137E1"/>
    <w:rsid w:val="00716272"/>
    <w:rsid w:val="0071772F"/>
    <w:rsid w:val="00720185"/>
    <w:rsid w:val="007253D5"/>
    <w:rsid w:val="00726958"/>
    <w:rsid w:val="00730A03"/>
    <w:rsid w:val="0073324D"/>
    <w:rsid w:val="00744B5A"/>
    <w:rsid w:val="0074757A"/>
    <w:rsid w:val="00747F87"/>
    <w:rsid w:val="00750A02"/>
    <w:rsid w:val="00750A68"/>
    <w:rsid w:val="00752BF6"/>
    <w:rsid w:val="007547CE"/>
    <w:rsid w:val="00762058"/>
    <w:rsid w:val="0076760D"/>
    <w:rsid w:val="007714B4"/>
    <w:rsid w:val="00772D0A"/>
    <w:rsid w:val="00776B07"/>
    <w:rsid w:val="00777F22"/>
    <w:rsid w:val="00782EB3"/>
    <w:rsid w:val="007836D3"/>
    <w:rsid w:val="00786538"/>
    <w:rsid w:val="0078663D"/>
    <w:rsid w:val="007871E5"/>
    <w:rsid w:val="00790796"/>
    <w:rsid w:val="00790FBD"/>
    <w:rsid w:val="007949FF"/>
    <w:rsid w:val="00796E09"/>
    <w:rsid w:val="007A3999"/>
    <w:rsid w:val="007B5137"/>
    <w:rsid w:val="007B6759"/>
    <w:rsid w:val="007C0FDB"/>
    <w:rsid w:val="007C1216"/>
    <w:rsid w:val="007C27B3"/>
    <w:rsid w:val="007C35BB"/>
    <w:rsid w:val="007C7728"/>
    <w:rsid w:val="007D045F"/>
    <w:rsid w:val="007D0915"/>
    <w:rsid w:val="007D165B"/>
    <w:rsid w:val="007D4218"/>
    <w:rsid w:val="007D56FD"/>
    <w:rsid w:val="007D596C"/>
    <w:rsid w:val="007D67C1"/>
    <w:rsid w:val="007D6FE9"/>
    <w:rsid w:val="007D735C"/>
    <w:rsid w:val="007E2F16"/>
    <w:rsid w:val="007E6B65"/>
    <w:rsid w:val="007E7869"/>
    <w:rsid w:val="007F182C"/>
    <w:rsid w:val="007F1FAD"/>
    <w:rsid w:val="0080174D"/>
    <w:rsid w:val="00803B92"/>
    <w:rsid w:val="00806C7C"/>
    <w:rsid w:val="00811044"/>
    <w:rsid w:val="00811B55"/>
    <w:rsid w:val="008123E7"/>
    <w:rsid w:val="008126AE"/>
    <w:rsid w:val="00814144"/>
    <w:rsid w:val="00814D86"/>
    <w:rsid w:val="00815224"/>
    <w:rsid w:val="0081798B"/>
    <w:rsid w:val="00820B5B"/>
    <w:rsid w:val="008236EB"/>
    <w:rsid w:val="00823BF5"/>
    <w:rsid w:val="00837034"/>
    <w:rsid w:val="00843FC0"/>
    <w:rsid w:val="00847549"/>
    <w:rsid w:val="00850796"/>
    <w:rsid w:val="008514ED"/>
    <w:rsid w:val="008549D5"/>
    <w:rsid w:val="00857C2C"/>
    <w:rsid w:val="008669CC"/>
    <w:rsid w:val="008678F7"/>
    <w:rsid w:val="00871784"/>
    <w:rsid w:val="00871FC2"/>
    <w:rsid w:val="0087282D"/>
    <w:rsid w:val="0087458B"/>
    <w:rsid w:val="0087540B"/>
    <w:rsid w:val="008810D6"/>
    <w:rsid w:val="0088178D"/>
    <w:rsid w:val="00891245"/>
    <w:rsid w:val="00891762"/>
    <w:rsid w:val="0089244E"/>
    <w:rsid w:val="00895857"/>
    <w:rsid w:val="008A2C6D"/>
    <w:rsid w:val="008A3A31"/>
    <w:rsid w:val="008A7789"/>
    <w:rsid w:val="008B21FC"/>
    <w:rsid w:val="008B2B05"/>
    <w:rsid w:val="008B378C"/>
    <w:rsid w:val="008B40DE"/>
    <w:rsid w:val="008B5472"/>
    <w:rsid w:val="008B6B8E"/>
    <w:rsid w:val="008C28FC"/>
    <w:rsid w:val="008C495A"/>
    <w:rsid w:val="008C664F"/>
    <w:rsid w:val="008C7BD6"/>
    <w:rsid w:val="008D3802"/>
    <w:rsid w:val="008D47FC"/>
    <w:rsid w:val="008D7F92"/>
    <w:rsid w:val="008E0310"/>
    <w:rsid w:val="008E4AEF"/>
    <w:rsid w:val="008E7BF6"/>
    <w:rsid w:val="008F0E78"/>
    <w:rsid w:val="008F23AD"/>
    <w:rsid w:val="008F295B"/>
    <w:rsid w:val="008F40EE"/>
    <w:rsid w:val="008F4F24"/>
    <w:rsid w:val="008F6759"/>
    <w:rsid w:val="009000F6"/>
    <w:rsid w:val="00907E18"/>
    <w:rsid w:val="0091042B"/>
    <w:rsid w:val="00911366"/>
    <w:rsid w:val="00920A99"/>
    <w:rsid w:val="00921653"/>
    <w:rsid w:val="009239D4"/>
    <w:rsid w:val="00927CAC"/>
    <w:rsid w:val="00927D73"/>
    <w:rsid w:val="009304CE"/>
    <w:rsid w:val="00930D37"/>
    <w:rsid w:val="0093129F"/>
    <w:rsid w:val="00933421"/>
    <w:rsid w:val="00941300"/>
    <w:rsid w:val="00943E22"/>
    <w:rsid w:val="00944810"/>
    <w:rsid w:val="00950805"/>
    <w:rsid w:val="009554FF"/>
    <w:rsid w:val="00957117"/>
    <w:rsid w:val="00960BA3"/>
    <w:rsid w:val="009622A6"/>
    <w:rsid w:val="00962635"/>
    <w:rsid w:val="00962D6D"/>
    <w:rsid w:val="00964B80"/>
    <w:rsid w:val="0096531A"/>
    <w:rsid w:val="00965DC1"/>
    <w:rsid w:val="009750DA"/>
    <w:rsid w:val="009805DE"/>
    <w:rsid w:val="009825CF"/>
    <w:rsid w:val="0098309F"/>
    <w:rsid w:val="00985395"/>
    <w:rsid w:val="009900B1"/>
    <w:rsid w:val="00992FE1"/>
    <w:rsid w:val="0099471E"/>
    <w:rsid w:val="00997C75"/>
    <w:rsid w:val="009A24F7"/>
    <w:rsid w:val="009A41D4"/>
    <w:rsid w:val="009A4B8F"/>
    <w:rsid w:val="009A6A92"/>
    <w:rsid w:val="009B06CF"/>
    <w:rsid w:val="009B2182"/>
    <w:rsid w:val="009B43E9"/>
    <w:rsid w:val="009B5943"/>
    <w:rsid w:val="009B7BBF"/>
    <w:rsid w:val="009C5107"/>
    <w:rsid w:val="009D48C5"/>
    <w:rsid w:val="009D7A24"/>
    <w:rsid w:val="009E4279"/>
    <w:rsid w:val="009E7141"/>
    <w:rsid w:val="009E7CEB"/>
    <w:rsid w:val="009F0D0F"/>
    <w:rsid w:val="009F3EC8"/>
    <w:rsid w:val="00A0206E"/>
    <w:rsid w:val="00A02D22"/>
    <w:rsid w:val="00A1079C"/>
    <w:rsid w:val="00A13B24"/>
    <w:rsid w:val="00A152D8"/>
    <w:rsid w:val="00A160EC"/>
    <w:rsid w:val="00A16319"/>
    <w:rsid w:val="00A1647D"/>
    <w:rsid w:val="00A20C92"/>
    <w:rsid w:val="00A2466D"/>
    <w:rsid w:val="00A30D94"/>
    <w:rsid w:val="00A31CBC"/>
    <w:rsid w:val="00A3332F"/>
    <w:rsid w:val="00A3765A"/>
    <w:rsid w:val="00A42793"/>
    <w:rsid w:val="00A44643"/>
    <w:rsid w:val="00A4566E"/>
    <w:rsid w:val="00A47826"/>
    <w:rsid w:val="00A5707D"/>
    <w:rsid w:val="00A573A6"/>
    <w:rsid w:val="00A626BB"/>
    <w:rsid w:val="00A72042"/>
    <w:rsid w:val="00A7395E"/>
    <w:rsid w:val="00A766EE"/>
    <w:rsid w:val="00A815A0"/>
    <w:rsid w:val="00A8675F"/>
    <w:rsid w:val="00A872AE"/>
    <w:rsid w:val="00A90AED"/>
    <w:rsid w:val="00A951E7"/>
    <w:rsid w:val="00A95468"/>
    <w:rsid w:val="00A96743"/>
    <w:rsid w:val="00AA1927"/>
    <w:rsid w:val="00AA3823"/>
    <w:rsid w:val="00AA4BCD"/>
    <w:rsid w:val="00AA665C"/>
    <w:rsid w:val="00AA6669"/>
    <w:rsid w:val="00AA6D13"/>
    <w:rsid w:val="00AA6D93"/>
    <w:rsid w:val="00AA7836"/>
    <w:rsid w:val="00AB562A"/>
    <w:rsid w:val="00AC164E"/>
    <w:rsid w:val="00AC7016"/>
    <w:rsid w:val="00AD0217"/>
    <w:rsid w:val="00AE04FB"/>
    <w:rsid w:val="00AE181A"/>
    <w:rsid w:val="00AE5BB5"/>
    <w:rsid w:val="00AF0EA6"/>
    <w:rsid w:val="00AF3A47"/>
    <w:rsid w:val="00AF4A81"/>
    <w:rsid w:val="00AF54F7"/>
    <w:rsid w:val="00B00835"/>
    <w:rsid w:val="00B009DE"/>
    <w:rsid w:val="00B02626"/>
    <w:rsid w:val="00B02D89"/>
    <w:rsid w:val="00B04F64"/>
    <w:rsid w:val="00B10BAB"/>
    <w:rsid w:val="00B10EF3"/>
    <w:rsid w:val="00B11347"/>
    <w:rsid w:val="00B14DCF"/>
    <w:rsid w:val="00B23E8F"/>
    <w:rsid w:val="00B25C97"/>
    <w:rsid w:val="00B27A39"/>
    <w:rsid w:val="00B31CF7"/>
    <w:rsid w:val="00B32584"/>
    <w:rsid w:val="00B338E6"/>
    <w:rsid w:val="00B427E7"/>
    <w:rsid w:val="00B42F5D"/>
    <w:rsid w:val="00B475DC"/>
    <w:rsid w:val="00B513E0"/>
    <w:rsid w:val="00B60E4D"/>
    <w:rsid w:val="00B62C8A"/>
    <w:rsid w:val="00B63DDD"/>
    <w:rsid w:val="00B64DC4"/>
    <w:rsid w:val="00B65369"/>
    <w:rsid w:val="00B67D50"/>
    <w:rsid w:val="00B709FB"/>
    <w:rsid w:val="00B71428"/>
    <w:rsid w:val="00B73828"/>
    <w:rsid w:val="00B74492"/>
    <w:rsid w:val="00B75EFE"/>
    <w:rsid w:val="00B76894"/>
    <w:rsid w:val="00B773F1"/>
    <w:rsid w:val="00B819E5"/>
    <w:rsid w:val="00B8229F"/>
    <w:rsid w:val="00B83011"/>
    <w:rsid w:val="00B951BC"/>
    <w:rsid w:val="00BA5089"/>
    <w:rsid w:val="00BA66F3"/>
    <w:rsid w:val="00BA6C8D"/>
    <w:rsid w:val="00BB0B8D"/>
    <w:rsid w:val="00BC36FC"/>
    <w:rsid w:val="00BC3D7B"/>
    <w:rsid w:val="00BC51EF"/>
    <w:rsid w:val="00BD1618"/>
    <w:rsid w:val="00BD1998"/>
    <w:rsid w:val="00BD4A9E"/>
    <w:rsid w:val="00BD6B5D"/>
    <w:rsid w:val="00BD7DCB"/>
    <w:rsid w:val="00BE1F6F"/>
    <w:rsid w:val="00BE3ED7"/>
    <w:rsid w:val="00BF0458"/>
    <w:rsid w:val="00BF0D7A"/>
    <w:rsid w:val="00BF47BB"/>
    <w:rsid w:val="00BF4DE3"/>
    <w:rsid w:val="00BF7808"/>
    <w:rsid w:val="00BF7920"/>
    <w:rsid w:val="00C03C50"/>
    <w:rsid w:val="00C0671A"/>
    <w:rsid w:val="00C072E1"/>
    <w:rsid w:val="00C07B8A"/>
    <w:rsid w:val="00C147F8"/>
    <w:rsid w:val="00C157DE"/>
    <w:rsid w:val="00C15EA2"/>
    <w:rsid w:val="00C25D31"/>
    <w:rsid w:val="00C26E52"/>
    <w:rsid w:val="00C27EC0"/>
    <w:rsid w:val="00C33FA8"/>
    <w:rsid w:val="00C3580C"/>
    <w:rsid w:val="00C37315"/>
    <w:rsid w:val="00C3799B"/>
    <w:rsid w:val="00C41858"/>
    <w:rsid w:val="00C42934"/>
    <w:rsid w:val="00C44FDB"/>
    <w:rsid w:val="00C46282"/>
    <w:rsid w:val="00C46BA2"/>
    <w:rsid w:val="00C47366"/>
    <w:rsid w:val="00C512D6"/>
    <w:rsid w:val="00C514B7"/>
    <w:rsid w:val="00C51C54"/>
    <w:rsid w:val="00C53970"/>
    <w:rsid w:val="00C60D3C"/>
    <w:rsid w:val="00C63B3A"/>
    <w:rsid w:val="00C6608B"/>
    <w:rsid w:val="00C66CCD"/>
    <w:rsid w:val="00C67250"/>
    <w:rsid w:val="00C724DD"/>
    <w:rsid w:val="00C738CC"/>
    <w:rsid w:val="00C75EB7"/>
    <w:rsid w:val="00C76B7C"/>
    <w:rsid w:val="00C81AC1"/>
    <w:rsid w:val="00C829EA"/>
    <w:rsid w:val="00C85C21"/>
    <w:rsid w:val="00C87596"/>
    <w:rsid w:val="00C91590"/>
    <w:rsid w:val="00C92599"/>
    <w:rsid w:val="00C97CEF"/>
    <w:rsid w:val="00CA0EDD"/>
    <w:rsid w:val="00CA1E1F"/>
    <w:rsid w:val="00CA371F"/>
    <w:rsid w:val="00CA4084"/>
    <w:rsid w:val="00CB2710"/>
    <w:rsid w:val="00CB2A94"/>
    <w:rsid w:val="00CB4966"/>
    <w:rsid w:val="00CB5920"/>
    <w:rsid w:val="00CC0373"/>
    <w:rsid w:val="00CC2018"/>
    <w:rsid w:val="00CC3482"/>
    <w:rsid w:val="00CC509C"/>
    <w:rsid w:val="00CD2220"/>
    <w:rsid w:val="00CD30C7"/>
    <w:rsid w:val="00CD5BE7"/>
    <w:rsid w:val="00CD6147"/>
    <w:rsid w:val="00CE3C47"/>
    <w:rsid w:val="00CE4F68"/>
    <w:rsid w:val="00CF2B71"/>
    <w:rsid w:val="00CF4A45"/>
    <w:rsid w:val="00CF6119"/>
    <w:rsid w:val="00D01F3D"/>
    <w:rsid w:val="00D0571F"/>
    <w:rsid w:val="00D101BC"/>
    <w:rsid w:val="00D10D17"/>
    <w:rsid w:val="00D2075A"/>
    <w:rsid w:val="00D20B7D"/>
    <w:rsid w:val="00D23C13"/>
    <w:rsid w:val="00D24723"/>
    <w:rsid w:val="00D276C4"/>
    <w:rsid w:val="00D3046E"/>
    <w:rsid w:val="00D30931"/>
    <w:rsid w:val="00D378D4"/>
    <w:rsid w:val="00D43CE9"/>
    <w:rsid w:val="00D4453C"/>
    <w:rsid w:val="00D5171D"/>
    <w:rsid w:val="00D53773"/>
    <w:rsid w:val="00D577C2"/>
    <w:rsid w:val="00D605BF"/>
    <w:rsid w:val="00D657D8"/>
    <w:rsid w:val="00D66BF6"/>
    <w:rsid w:val="00D66FA2"/>
    <w:rsid w:val="00D716AF"/>
    <w:rsid w:val="00D72163"/>
    <w:rsid w:val="00D72ACE"/>
    <w:rsid w:val="00D76415"/>
    <w:rsid w:val="00D809E0"/>
    <w:rsid w:val="00D91181"/>
    <w:rsid w:val="00D94B12"/>
    <w:rsid w:val="00DA27CB"/>
    <w:rsid w:val="00DA5A26"/>
    <w:rsid w:val="00DA5F4D"/>
    <w:rsid w:val="00DA700A"/>
    <w:rsid w:val="00DC21BF"/>
    <w:rsid w:val="00DC49BE"/>
    <w:rsid w:val="00DC588F"/>
    <w:rsid w:val="00DC5EC8"/>
    <w:rsid w:val="00DD19F5"/>
    <w:rsid w:val="00DD237E"/>
    <w:rsid w:val="00DD729B"/>
    <w:rsid w:val="00DD7400"/>
    <w:rsid w:val="00DE2472"/>
    <w:rsid w:val="00DE2736"/>
    <w:rsid w:val="00DE5EB2"/>
    <w:rsid w:val="00DE6738"/>
    <w:rsid w:val="00DF0083"/>
    <w:rsid w:val="00DF0F79"/>
    <w:rsid w:val="00DF6BA1"/>
    <w:rsid w:val="00DF70E5"/>
    <w:rsid w:val="00E043C5"/>
    <w:rsid w:val="00E063FD"/>
    <w:rsid w:val="00E07736"/>
    <w:rsid w:val="00E0789D"/>
    <w:rsid w:val="00E1417C"/>
    <w:rsid w:val="00E1635E"/>
    <w:rsid w:val="00E16C37"/>
    <w:rsid w:val="00E21C70"/>
    <w:rsid w:val="00E328FA"/>
    <w:rsid w:val="00E33732"/>
    <w:rsid w:val="00E3446B"/>
    <w:rsid w:val="00E35C5C"/>
    <w:rsid w:val="00E4055B"/>
    <w:rsid w:val="00E41218"/>
    <w:rsid w:val="00E41F22"/>
    <w:rsid w:val="00E429D1"/>
    <w:rsid w:val="00E449D7"/>
    <w:rsid w:val="00E542BA"/>
    <w:rsid w:val="00E5581A"/>
    <w:rsid w:val="00E55C75"/>
    <w:rsid w:val="00E56F57"/>
    <w:rsid w:val="00E61C8D"/>
    <w:rsid w:val="00E624D5"/>
    <w:rsid w:val="00E63BA5"/>
    <w:rsid w:val="00E64CBA"/>
    <w:rsid w:val="00E65304"/>
    <w:rsid w:val="00E67FD8"/>
    <w:rsid w:val="00E70CBC"/>
    <w:rsid w:val="00E71A5A"/>
    <w:rsid w:val="00E75F95"/>
    <w:rsid w:val="00E76C76"/>
    <w:rsid w:val="00E76EEC"/>
    <w:rsid w:val="00E770C4"/>
    <w:rsid w:val="00E8599C"/>
    <w:rsid w:val="00E93922"/>
    <w:rsid w:val="00E9547F"/>
    <w:rsid w:val="00EA0606"/>
    <w:rsid w:val="00EA3C5E"/>
    <w:rsid w:val="00EB4DAA"/>
    <w:rsid w:val="00EB5649"/>
    <w:rsid w:val="00EC0D75"/>
    <w:rsid w:val="00EC462A"/>
    <w:rsid w:val="00EC485D"/>
    <w:rsid w:val="00EC6DD0"/>
    <w:rsid w:val="00ED75C8"/>
    <w:rsid w:val="00EE09D3"/>
    <w:rsid w:val="00EE0AC2"/>
    <w:rsid w:val="00EE1A7C"/>
    <w:rsid w:val="00EE48F0"/>
    <w:rsid w:val="00EE6770"/>
    <w:rsid w:val="00EF2F91"/>
    <w:rsid w:val="00EF35A7"/>
    <w:rsid w:val="00EF3E71"/>
    <w:rsid w:val="00F00801"/>
    <w:rsid w:val="00F05382"/>
    <w:rsid w:val="00F114F9"/>
    <w:rsid w:val="00F115BE"/>
    <w:rsid w:val="00F1209B"/>
    <w:rsid w:val="00F1278F"/>
    <w:rsid w:val="00F20B03"/>
    <w:rsid w:val="00F214E7"/>
    <w:rsid w:val="00F2287C"/>
    <w:rsid w:val="00F27418"/>
    <w:rsid w:val="00F305B8"/>
    <w:rsid w:val="00F3137F"/>
    <w:rsid w:val="00F3192A"/>
    <w:rsid w:val="00F349A5"/>
    <w:rsid w:val="00F34BAF"/>
    <w:rsid w:val="00F36118"/>
    <w:rsid w:val="00F4168E"/>
    <w:rsid w:val="00F42C23"/>
    <w:rsid w:val="00F516C2"/>
    <w:rsid w:val="00F607D4"/>
    <w:rsid w:val="00F62930"/>
    <w:rsid w:val="00F63D95"/>
    <w:rsid w:val="00F715EE"/>
    <w:rsid w:val="00F739B5"/>
    <w:rsid w:val="00F744D6"/>
    <w:rsid w:val="00F7659D"/>
    <w:rsid w:val="00F765BF"/>
    <w:rsid w:val="00F8107B"/>
    <w:rsid w:val="00F8204B"/>
    <w:rsid w:val="00F82901"/>
    <w:rsid w:val="00F90CBF"/>
    <w:rsid w:val="00F92825"/>
    <w:rsid w:val="00F92B64"/>
    <w:rsid w:val="00F945FF"/>
    <w:rsid w:val="00F94833"/>
    <w:rsid w:val="00FA059A"/>
    <w:rsid w:val="00FA4C20"/>
    <w:rsid w:val="00FB432E"/>
    <w:rsid w:val="00FB5F50"/>
    <w:rsid w:val="00FC0211"/>
    <w:rsid w:val="00FC257A"/>
    <w:rsid w:val="00FD046E"/>
    <w:rsid w:val="00FD12B0"/>
    <w:rsid w:val="00FE1DE1"/>
    <w:rsid w:val="00FE3927"/>
    <w:rsid w:val="00FE3D81"/>
    <w:rsid w:val="00FF046B"/>
    <w:rsid w:val="00FF0BB7"/>
    <w:rsid w:val="00FF1101"/>
    <w:rsid w:val="00FF1F85"/>
    <w:rsid w:val="00FF34EA"/>
    <w:rsid w:val="00FF3C67"/>
    <w:rsid w:val="00FF57F0"/>
    <w:rsid w:val="00FF5816"/>
    <w:rsid w:val="00FF729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39CF422"/>
  <w15:chartTrackingRefBased/>
  <w15:docId w15:val="{EC1C42B9-5621-4481-9987-B521E3A4F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uiPriority="0" w:qFormat="1"/>
    <w:lsdException w:name="heading 8" w:semiHidden="1" w:uiPriority="0"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A05"/>
    <w:pPr>
      <w:suppressAutoHyphens/>
    </w:pPr>
    <w:rPr>
      <w:sz w:val="24"/>
      <w:szCs w:val="24"/>
      <w:lang w:eastAsia="ar-SA"/>
    </w:rPr>
  </w:style>
  <w:style w:type="paragraph" w:styleId="Ttulo1">
    <w:name w:val="heading 1"/>
    <w:basedOn w:val="Normal"/>
    <w:next w:val="Normal"/>
    <w:qFormat/>
    <w:pPr>
      <w:keepNext/>
      <w:spacing w:before="240" w:after="60"/>
      <w:outlineLvl w:val="0"/>
    </w:pPr>
    <w:rPr>
      <w:rFonts w:ascii="Arial" w:hAnsi="Arial" w:cs="Arial"/>
      <w:b/>
      <w:bCs/>
      <w:kern w:val="1"/>
      <w:sz w:val="32"/>
      <w:szCs w:val="32"/>
    </w:rPr>
  </w:style>
  <w:style w:type="paragraph" w:styleId="Ttulo2">
    <w:name w:val="heading 2"/>
    <w:basedOn w:val="Normal"/>
    <w:next w:val="Normal"/>
    <w:link w:val="Ttulo2Car"/>
    <w:qFormat/>
    <w:pPr>
      <w:keepNext/>
      <w:spacing w:before="240" w:after="60"/>
      <w:outlineLvl w:val="1"/>
    </w:pPr>
    <w:rPr>
      <w:rFonts w:ascii="Arial" w:hAnsi="Arial" w:cs="Arial"/>
      <w:b/>
      <w:bCs/>
      <w:i/>
      <w:iCs/>
      <w:sz w:val="28"/>
      <w:szCs w:val="28"/>
    </w:rPr>
  </w:style>
  <w:style w:type="paragraph" w:styleId="Ttulo3">
    <w:name w:val="heading 3"/>
    <w:basedOn w:val="Normal"/>
    <w:next w:val="Normal"/>
    <w:qFormat/>
    <w:pPr>
      <w:keepNext/>
      <w:spacing w:before="240" w:after="60"/>
      <w:outlineLvl w:val="2"/>
    </w:pPr>
    <w:rPr>
      <w:rFonts w:ascii="Arial" w:hAnsi="Arial" w:cs="Arial"/>
      <w:b/>
      <w:bCs/>
      <w:sz w:val="26"/>
      <w:szCs w:val="26"/>
    </w:rPr>
  </w:style>
  <w:style w:type="paragraph" w:styleId="Ttulo4">
    <w:name w:val="heading 4"/>
    <w:basedOn w:val="Normal"/>
    <w:next w:val="Normal"/>
    <w:qFormat/>
    <w:pPr>
      <w:keepNext/>
      <w:numPr>
        <w:ilvl w:val="3"/>
        <w:numId w:val="1"/>
      </w:numPr>
      <w:spacing w:line="360" w:lineRule="auto"/>
      <w:ind w:left="1148" w:firstLine="0"/>
      <w:jc w:val="both"/>
      <w:outlineLvl w:val="3"/>
    </w:pPr>
    <w:rPr>
      <w:rFonts w:ascii="Arial Narrow" w:hAnsi="Arial Narrow" w:cs="Arial"/>
      <w:b/>
      <w:bCs/>
      <w:spacing w:val="20"/>
    </w:rPr>
  </w:style>
  <w:style w:type="paragraph" w:styleId="Ttulo5">
    <w:name w:val="heading 5"/>
    <w:basedOn w:val="Normal"/>
    <w:next w:val="Normal"/>
    <w:link w:val="Ttulo5Car"/>
    <w:qFormat/>
    <w:rsid w:val="00056F13"/>
    <w:pPr>
      <w:widowControl w:val="0"/>
      <w:suppressAutoHyphens w:val="0"/>
      <w:spacing w:before="240" w:after="60" w:line="240" w:lineRule="atLeast"/>
      <w:jc w:val="both"/>
      <w:outlineLvl w:val="4"/>
    </w:pPr>
    <w:rPr>
      <w:rFonts w:ascii="Arial" w:hAnsi="Arial"/>
      <w:sz w:val="22"/>
      <w:szCs w:val="20"/>
      <w:lang w:val="en-US" w:eastAsia="en-US"/>
    </w:rPr>
  </w:style>
  <w:style w:type="paragraph" w:styleId="Ttulo6">
    <w:name w:val="heading 6"/>
    <w:basedOn w:val="Normal"/>
    <w:next w:val="Normal"/>
    <w:link w:val="Ttulo6Car"/>
    <w:qFormat/>
    <w:rsid w:val="00056F13"/>
    <w:pPr>
      <w:widowControl w:val="0"/>
      <w:suppressAutoHyphens w:val="0"/>
      <w:spacing w:before="240" w:after="60" w:line="240" w:lineRule="atLeast"/>
      <w:jc w:val="both"/>
      <w:outlineLvl w:val="5"/>
    </w:pPr>
    <w:rPr>
      <w:rFonts w:ascii="Arial" w:hAnsi="Arial"/>
      <w:i/>
      <w:sz w:val="22"/>
      <w:szCs w:val="20"/>
      <w:lang w:val="en-US" w:eastAsia="en-US"/>
    </w:rPr>
  </w:style>
  <w:style w:type="paragraph" w:styleId="Ttulo7">
    <w:name w:val="heading 7"/>
    <w:basedOn w:val="Normal"/>
    <w:next w:val="Normal"/>
    <w:qFormat/>
    <w:pPr>
      <w:keepNext/>
      <w:numPr>
        <w:ilvl w:val="6"/>
        <w:numId w:val="1"/>
      </w:numPr>
      <w:jc w:val="center"/>
      <w:outlineLvl w:val="6"/>
    </w:pPr>
    <w:rPr>
      <w:rFonts w:ascii="Book Antiqua" w:hAnsi="Book Antiqua" w:cs="Book Antiqua"/>
      <w:b/>
      <w:bCs/>
      <w:sz w:val="40"/>
    </w:rPr>
  </w:style>
  <w:style w:type="paragraph" w:styleId="Ttulo8">
    <w:name w:val="heading 8"/>
    <w:basedOn w:val="Normal"/>
    <w:next w:val="Normal"/>
    <w:link w:val="Ttulo8Car"/>
    <w:qFormat/>
    <w:rsid w:val="00056F13"/>
    <w:pPr>
      <w:widowControl w:val="0"/>
      <w:suppressAutoHyphens w:val="0"/>
      <w:spacing w:before="240" w:after="60" w:line="240" w:lineRule="atLeast"/>
      <w:jc w:val="both"/>
      <w:outlineLvl w:val="7"/>
    </w:pPr>
    <w:rPr>
      <w:rFonts w:ascii="Arial" w:hAnsi="Arial"/>
      <w:i/>
      <w:sz w:val="20"/>
      <w:szCs w:val="20"/>
      <w:lang w:val="en-US" w:eastAsia="en-US"/>
    </w:rPr>
  </w:style>
  <w:style w:type="paragraph" w:styleId="Ttulo9">
    <w:name w:val="heading 9"/>
    <w:basedOn w:val="Normal"/>
    <w:next w:val="Normal"/>
    <w:qFormat/>
    <w:pPr>
      <w:keepNext/>
      <w:numPr>
        <w:ilvl w:val="8"/>
        <w:numId w:val="1"/>
      </w:numPr>
      <w:jc w:val="center"/>
      <w:outlineLvl w:val="8"/>
    </w:pPr>
    <w:rPr>
      <w:rFonts w:ascii="Book Antiqua" w:hAnsi="Book Antiqua" w:cs="Book Antiqua"/>
      <w:b/>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Arial" w:hAnsi="Arial" w:cs="Arial" w:hint="default"/>
      <w:b/>
      <w:i w:val="0"/>
      <w:sz w:val="28"/>
    </w:rPr>
  </w:style>
  <w:style w:type="character" w:customStyle="1" w:styleId="WW8Num1z1">
    <w:name w:val="WW8Num1z1"/>
    <w:rPr>
      <w:rFonts w:ascii="Book Antiqua" w:hAnsi="Book Antiqua" w:cs="Book Antiqua" w:hint="default"/>
      <w:b/>
      <w:i w:val="0"/>
      <w:sz w:val="24"/>
    </w:rPr>
  </w:style>
  <w:style w:type="character" w:customStyle="1" w:styleId="WW8Num1z2">
    <w:name w:val="WW8Num1z2"/>
  </w:style>
  <w:style w:type="character" w:customStyle="1" w:styleId="WW8Num1z3">
    <w:name w:val="WW8Num1z3"/>
    <w:rPr>
      <w:rFonts w:hint="default"/>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hint="default"/>
      <w:color w:val="auto"/>
    </w:rPr>
  </w:style>
  <w:style w:type="character" w:customStyle="1" w:styleId="WW8Num2z1">
    <w:name w:val="WW8Num2z1"/>
    <w:rPr>
      <w:rFonts w:ascii="Courier New" w:hAnsi="Courier New" w:cs="Courier New" w:hint="default"/>
      <w:lang w:val="es-ES"/>
    </w:rPr>
  </w:style>
  <w:style w:type="character" w:customStyle="1" w:styleId="WW8Num2z3">
    <w:name w:val="WW8Num2z3"/>
    <w:rPr>
      <w:rFonts w:ascii="Symbol" w:hAnsi="Symbol" w:cs="Symbol" w:hint="default"/>
    </w:rPr>
  </w:style>
  <w:style w:type="character" w:customStyle="1" w:styleId="WW8Num3z0">
    <w:name w:val="WW8Num3z0"/>
    <w:rPr>
      <w:rFonts w:ascii="Symbol" w:hAnsi="Symbol" w:cs="Symbol" w:hint="default"/>
    </w:rPr>
  </w:style>
  <w:style w:type="character" w:customStyle="1" w:styleId="WW8Num3z2">
    <w:name w:val="WW8Num3z2"/>
    <w:rPr>
      <w:rFonts w:ascii="Wingdings" w:hAnsi="Wingdings" w:cs="Wingdings" w:hint="default"/>
    </w:rPr>
  </w:style>
  <w:style w:type="character" w:customStyle="1" w:styleId="WW8Num4z0">
    <w:name w:val="WW8Num4z0"/>
    <w:rPr>
      <w:rFonts w:cs="Book Antiqua" w:hint="default"/>
    </w:rPr>
  </w:style>
  <w:style w:type="character" w:customStyle="1" w:styleId="WW8Num5z0">
    <w:name w:val="WW8Num5z0"/>
    <w:rPr>
      <w:rFonts w:ascii="Wingdings" w:hAnsi="Wingdings" w:cs="Wingdings" w:hint="default"/>
    </w:rPr>
  </w:style>
  <w:style w:type="character" w:customStyle="1" w:styleId="WW8Num6z0">
    <w:name w:val="WW8Num6z0"/>
    <w:rPr>
      <w:rFonts w:ascii="Wingdings" w:hAnsi="Wingdings" w:cs="Wingdings" w:hint="default"/>
      <w:lang w:val="en-GB"/>
    </w:rPr>
  </w:style>
  <w:style w:type="character" w:customStyle="1" w:styleId="WW8Num7z0">
    <w:name w:val="WW8Num7z0"/>
    <w:rPr>
      <w:rFonts w:cs="Book Antiqua" w:hint="default"/>
      <w:b/>
      <w:i w:val="0"/>
      <w:color w:val="auto"/>
    </w:rPr>
  </w:style>
  <w:style w:type="character" w:customStyle="1" w:styleId="WW8Num8z0">
    <w:name w:val="WW8Num8z0"/>
    <w:rPr>
      <w:rFonts w:ascii="Arial" w:hAnsi="Arial" w:cs="Arial" w:hint="default"/>
      <w:b/>
      <w:i w:val="0"/>
      <w:sz w:val="28"/>
    </w:rPr>
  </w:style>
  <w:style w:type="character" w:customStyle="1" w:styleId="WW8Num2z2">
    <w:name w:val="WW8Num2z2"/>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4z2">
    <w:name w:val="WW8Num4z2"/>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rPr>
      <w:rFonts w:ascii="Book Antiqua" w:hAnsi="Book Antiqua" w:cs="Book Antiqua" w:hint="default"/>
      <w:b/>
      <w:i w:val="0"/>
      <w:sz w:val="24"/>
    </w:rPr>
  </w:style>
  <w:style w:type="character" w:customStyle="1" w:styleId="WW8Num8z3">
    <w:name w:val="WW8Num8z3"/>
    <w:rPr>
      <w:rFonts w:hint="default"/>
    </w:rPr>
  </w:style>
  <w:style w:type="character" w:customStyle="1" w:styleId="WW8Num9z0">
    <w:name w:val="WW8Num9z0"/>
    <w:rPr>
      <w:rFonts w:ascii="Wingdings" w:hAnsi="Wingdings" w:cs="Wingdings" w:hint="default"/>
    </w:rPr>
  </w:style>
  <w:style w:type="character" w:customStyle="1" w:styleId="WW8Num9z1">
    <w:name w:val="WW8Num9z1"/>
    <w:rPr>
      <w:rFonts w:ascii="Symbol" w:hAnsi="Symbol" w:cs="Symbol" w:hint="default"/>
    </w:rPr>
  </w:style>
  <w:style w:type="character" w:customStyle="1" w:styleId="WW8Num9z4">
    <w:name w:val="WW8Num9z4"/>
    <w:rPr>
      <w:rFonts w:ascii="Courier New" w:hAnsi="Courier New" w:cs="Courier New" w:hint="default"/>
    </w:rPr>
  </w:style>
  <w:style w:type="character" w:customStyle="1" w:styleId="WW8Num10z0">
    <w:name w:val="WW8Num10z0"/>
    <w:rPr>
      <w:rFonts w:hint="default"/>
      <w:b/>
      <w:i w:val="0"/>
      <w:color w:val="auto"/>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Wingdings" w:hAnsi="Wingdings" w:cs="Wingdings" w:hint="default"/>
    </w:rPr>
  </w:style>
  <w:style w:type="character" w:customStyle="1" w:styleId="WW8Num11z1">
    <w:name w:val="WW8Num11z1"/>
    <w:rPr>
      <w:rFonts w:ascii="Courier New" w:hAnsi="Courier New" w:cs="Courier New" w:hint="default"/>
    </w:rPr>
  </w:style>
  <w:style w:type="character" w:customStyle="1" w:styleId="WW8Num11z3">
    <w:name w:val="WW8Num11z3"/>
    <w:rPr>
      <w:rFonts w:ascii="Symbol" w:hAnsi="Symbol" w:cs="Symbol" w:hint="default"/>
    </w:rPr>
  </w:style>
  <w:style w:type="character" w:customStyle="1" w:styleId="WW8Num12z0">
    <w:name w:val="WW8Num12z0"/>
    <w:rPr>
      <w:rFonts w:ascii="Wingdings" w:hAnsi="Wingdings" w:cs="Wingdings" w:hint="default"/>
      <w:color w:val="auto"/>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ascii="Book Antiqua" w:hAnsi="Book Antiqua" w:cs="Book Antiqua" w:hint="default"/>
      <w:b/>
      <w:i w:val="0"/>
      <w:sz w:val="24"/>
    </w:rPr>
  </w:style>
  <w:style w:type="character" w:customStyle="1" w:styleId="WW8Num14z0">
    <w:name w:val="WW8Num14z0"/>
    <w:rPr>
      <w:rFonts w:ascii="Wingdings" w:hAnsi="Wingdings" w:cs="Wingdings" w:hint="default"/>
      <w:color w:val="auto"/>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5z0">
    <w:name w:val="WW8Num15z0"/>
    <w:rPr>
      <w:rFonts w:hint="default"/>
      <w:b/>
      <w:i w:val="0"/>
      <w:color w:val="auto"/>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Wingdings" w:hAnsi="Wingdings" w:cs="Wingdings" w:hint="default"/>
      <w:color w:val="auto"/>
    </w:rPr>
  </w:style>
  <w:style w:type="character" w:customStyle="1" w:styleId="WW8Num16z1">
    <w:name w:val="WW8Num16z1"/>
    <w:rPr>
      <w:rFonts w:ascii="Wingdings" w:hAnsi="Wingdings" w:cs="Wingdings" w:hint="default"/>
    </w:rPr>
  </w:style>
  <w:style w:type="character" w:customStyle="1" w:styleId="WW8Num16z4">
    <w:name w:val="WW8Num16z4"/>
    <w:rPr>
      <w:rFonts w:ascii="Courier New" w:hAnsi="Courier New" w:cs="Courier New" w:hint="default"/>
    </w:rPr>
  </w:style>
  <w:style w:type="character" w:customStyle="1" w:styleId="WW8Num16z6">
    <w:name w:val="WW8Num16z6"/>
    <w:rPr>
      <w:rFonts w:ascii="Symbol" w:hAnsi="Symbol" w:cs="Symbol" w:hint="default"/>
    </w:rPr>
  </w:style>
  <w:style w:type="character" w:customStyle="1" w:styleId="WW8Num17z0">
    <w:name w:val="WW8Num17z0"/>
    <w:rPr>
      <w:rFonts w:hint="default"/>
      <w:b/>
      <w:i w:val="0"/>
      <w:color w:val="auto"/>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Book Antiqua" w:hAnsi="Book Antiqua" w:cs="Book Antiqua" w:hint="default"/>
      <w:b/>
      <w:i w:val="0"/>
      <w:color w:val="auto"/>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uiPriority w:val="99"/>
    <w:rPr>
      <w:color w:val="0000FF"/>
      <w:u w:val="single"/>
    </w:rPr>
  </w:style>
  <w:style w:type="character" w:customStyle="1" w:styleId="CarCar1">
    <w:name w:val="Car Car1"/>
    <w:rPr>
      <w:sz w:val="24"/>
      <w:szCs w:val="24"/>
      <w:lang w:val="es-ES"/>
    </w:rPr>
  </w:style>
  <w:style w:type="character" w:customStyle="1" w:styleId="CarCar">
    <w:name w:val="Car Car"/>
    <w:rPr>
      <w:sz w:val="24"/>
      <w:szCs w:val="24"/>
      <w:lang w:val="es-E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pPr>
      <w:jc w:val="both"/>
    </w:pPr>
    <w:rPr>
      <w:rFonts w:ascii="Arial" w:hAnsi="Arial" w:cs="Arial"/>
      <w:lang w:val="es-AR"/>
    </w:rPr>
  </w:style>
  <w:style w:type="paragraph" w:styleId="Lista">
    <w:name w:val="List"/>
    <w:basedOn w:val="Textoindependiente"/>
    <w:rPr>
      <w:rFonts w:cs="Mangal"/>
    </w:rPr>
  </w:style>
  <w:style w:type="paragraph" w:customStyle="1" w:styleId="Etiqueta">
    <w:name w:val="Etiqueta"/>
    <w:basedOn w:val="Normal"/>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styleId="Encabezado">
    <w:name w:val="header"/>
    <w:basedOn w:val="Normal"/>
  </w:style>
  <w:style w:type="paragraph" w:styleId="Piedepgina">
    <w:name w:val="footer"/>
    <w:basedOn w:val="Normal"/>
  </w:style>
  <w:style w:type="paragraph" w:styleId="ndice1">
    <w:name w:val="index 1"/>
    <w:basedOn w:val="Normal"/>
    <w:next w:val="Normal"/>
    <w:pPr>
      <w:ind w:left="240" w:hanging="240"/>
    </w:pPr>
  </w:style>
  <w:style w:type="paragraph" w:styleId="Ttulodendice">
    <w:name w:val="index heading"/>
    <w:basedOn w:val="Normal"/>
    <w:next w:val="ndice1"/>
  </w:style>
  <w:style w:type="paragraph" w:styleId="TDC1">
    <w:name w:val="toc 1"/>
    <w:basedOn w:val="Normal"/>
    <w:next w:val="Normal"/>
    <w:uiPriority w:val="39"/>
    <w:pPr>
      <w:spacing w:before="120" w:after="120"/>
    </w:pPr>
    <w:rPr>
      <w:rFonts w:ascii="Calibri" w:hAnsi="Calibri"/>
      <w:b/>
      <w:bCs/>
      <w:caps/>
      <w:sz w:val="20"/>
      <w:szCs w:val="20"/>
    </w:rPr>
  </w:style>
  <w:style w:type="paragraph" w:styleId="TDC2">
    <w:name w:val="toc 2"/>
    <w:basedOn w:val="Normal"/>
    <w:next w:val="Normal"/>
    <w:uiPriority w:val="39"/>
    <w:pPr>
      <w:ind w:left="240"/>
    </w:pPr>
    <w:rPr>
      <w:rFonts w:ascii="Calibri" w:hAnsi="Calibri"/>
      <w:smallCaps/>
      <w:sz w:val="20"/>
      <w:szCs w:val="20"/>
    </w:rPr>
  </w:style>
  <w:style w:type="paragraph" w:styleId="TDC3">
    <w:name w:val="toc 3"/>
    <w:basedOn w:val="Normal"/>
    <w:next w:val="Normal"/>
    <w:uiPriority w:val="39"/>
    <w:pPr>
      <w:ind w:left="480"/>
    </w:pPr>
    <w:rPr>
      <w:rFonts w:ascii="Calibri" w:hAnsi="Calibri"/>
      <w:i/>
      <w:iCs/>
      <w:sz w:val="20"/>
      <w:szCs w:val="20"/>
    </w:rPr>
  </w:style>
  <w:style w:type="paragraph" w:customStyle="1" w:styleId="Textoindependiente31">
    <w:name w:val="Texto independiente 31"/>
    <w:basedOn w:val="Normal"/>
    <w:rPr>
      <w:rFonts w:ascii="Arial" w:hAnsi="Arial" w:cs="Arial"/>
      <w:i/>
      <w:iCs/>
      <w:color w:val="0000FF"/>
    </w:rPr>
  </w:style>
  <w:style w:type="paragraph" w:customStyle="1" w:styleId="TableText">
    <w:name w:val="Table Text"/>
    <w:basedOn w:val="Normal"/>
    <w:pPr>
      <w:overflowPunct w:val="0"/>
      <w:autoSpaceDE w:val="0"/>
      <w:spacing w:after="120"/>
      <w:textAlignment w:val="baseline"/>
    </w:pPr>
    <w:rPr>
      <w:rFonts w:ascii="Arial" w:hAnsi="Arial" w:cs="Arial"/>
      <w:sz w:val="20"/>
      <w:szCs w:val="20"/>
      <w:lang w:val="en-US"/>
    </w:rPr>
  </w:style>
  <w:style w:type="paragraph" w:customStyle="1" w:styleId="Sangra3detindependiente1">
    <w:name w:val="Sangría 3 de t. independiente1"/>
    <w:basedOn w:val="Normal"/>
    <w:pPr>
      <w:spacing w:line="360" w:lineRule="auto"/>
      <w:ind w:left="426"/>
      <w:jc w:val="both"/>
    </w:pPr>
    <w:rPr>
      <w:rFonts w:ascii="Arial" w:hAnsi="Arial" w:cs="Arial"/>
      <w:sz w:val="22"/>
      <w:szCs w:val="20"/>
    </w:rPr>
  </w:style>
  <w:style w:type="paragraph" w:styleId="Textodeglobo">
    <w:name w:val="Balloon Text"/>
    <w:basedOn w:val="Normal"/>
    <w:rPr>
      <w:rFonts w:ascii="Tahoma" w:hAnsi="Tahoma" w:cs="Tahoma"/>
      <w:sz w:val="16"/>
      <w:szCs w:val="16"/>
    </w:rPr>
  </w:style>
  <w:style w:type="paragraph" w:styleId="Sangradetextonormal">
    <w:name w:val="Body Text Indent"/>
    <w:basedOn w:val="Normal"/>
    <w:pPr>
      <w:ind w:left="3240" w:hanging="900"/>
      <w:jc w:val="both"/>
    </w:pPr>
    <w:rPr>
      <w:rFonts w:ascii="Book Antiqua" w:hAnsi="Book Antiqua" w:cs="Book Antiqua"/>
      <w:i/>
      <w:color w:val="0000FF"/>
    </w:rPr>
  </w:style>
  <w:style w:type="paragraph" w:customStyle="1" w:styleId="Sangra2detindependiente1">
    <w:name w:val="Sangría 2 de t. independiente1"/>
    <w:basedOn w:val="Normal"/>
    <w:pPr>
      <w:ind w:left="2835"/>
      <w:jc w:val="both"/>
    </w:pPr>
    <w:rPr>
      <w:rFonts w:ascii="Book Antiqua" w:hAnsi="Book Antiqua" w:cs="Book Antiqua"/>
      <w:i/>
      <w:color w:val="0000FF"/>
    </w:rPr>
  </w:style>
  <w:style w:type="paragraph" w:styleId="TDC4">
    <w:name w:val="toc 4"/>
    <w:basedOn w:val="ndice"/>
    <w:pPr>
      <w:suppressLineNumbers w:val="0"/>
      <w:ind w:left="720"/>
    </w:pPr>
    <w:rPr>
      <w:rFonts w:ascii="Calibri" w:hAnsi="Calibri" w:cs="Times New Roman"/>
      <w:sz w:val="18"/>
      <w:szCs w:val="18"/>
    </w:rPr>
  </w:style>
  <w:style w:type="paragraph" w:styleId="TDC5">
    <w:name w:val="toc 5"/>
    <w:basedOn w:val="ndice"/>
    <w:pPr>
      <w:suppressLineNumbers w:val="0"/>
      <w:ind w:left="960"/>
    </w:pPr>
    <w:rPr>
      <w:rFonts w:ascii="Calibri" w:hAnsi="Calibri" w:cs="Times New Roman"/>
      <w:sz w:val="18"/>
      <w:szCs w:val="18"/>
    </w:rPr>
  </w:style>
  <w:style w:type="paragraph" w:styleId="TDC6">
    <w:name w:val="toc 6"/>
    <w:basedOn w:val="ndice"/>
    <w:pPr>
      <w:suppressLineNumbers w:val="0"/>
      <w:ind w:left="1200"/>
    </w:pPr>
    <w:rPr>
      <w:rFonts w:ascii="Calibri" w:hAnsi="Calibri" w:cs="Times New Roman"/>
      <w:sz w:val="18"/>
      <w:szCs w:val="18"/>
    </w:rPr>
  </w:style>
  <w:style w:type="paragraph" w:styleId="TDC7">
    <w:name w:val="toc 7"/>
    <w:basedOn w:val="ndice"/>
    <w:pPr>
      <w:suppressLineNumbers w:val="0"/>
      <w:ind w:left="1440"/>
    </w:pPr>
    <w:rPr>
      <w:rFonts w:ascii="Calibri" w:hAnsi="Calibri" w:cs="Times New Roman"/>
      <w:sz w:val="18"/>
      <w:szCs w:val="18"/>
    </w:rPr>
  </w:style>
  <w:style w:type="paragraph" w:styleId="TDC8">
    <w:name w:val="toc 8"/>
    <w:basedOn w:val="ndice"/>
    <w:pPr>
      <w:suppressLineNumbers w:val="0"/>
      <w:ind w:left="1680"/>
    </w:pPr>
    <w:rPr>
      <w:rFonts w:ascii="Calibri" w:hAnsi="Calibri" w:cs="Times New Roman"/>
      <w:sz w:val="18"/>
      <w:szCs w:val="18"/>
    </w:rPr>
  </w:style>
  <w:style w:type="paragraph" w:styleId="TDC9">
    <w:name w:val="toc 9"/>
    <w:basedOn w:val="ndice"/>
    <w:pPr>
      <w:suppressLineNumbers w:val="0"/>
      <w:ind w:left="1920"/>
    </w:pPr>
    <w:rPr>
      <w:rFonts w:ascii="Calibri" w:hAnsi="Calibri" w:cs="Times New Roman"/>
      <w:sz w:val="18"/>
      <w:szCs w:val="18"/>
    </w:rPr>
  </w:style>
  <w:style w:type="paragraph" w:customStyle="1" w:styleId="ndicel10">
    <w:name w:val="Índicel 10"/>
    <w:basedOn w:val="ndice"/>
    <w:pPr>
      <w:tabs>
        <w:tab w:val="right" w:leader="dot" w:pos="7425"/>
      </w:tabs>
      <w:ind w:left="2547"/>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Mapadeldocumento">
    <w:name w:val="Document Map"/>
    <w:basedOn w:val="Normal"/>
    <w:link w:val="MapadeldocumentoCar"/>
    <w:uiPriority w:val="99"/>
    <w:semiHidden/>
    <w:unhideWhenUsed/>
    <w:rsid w:val="00FF57F0"/>
    <w:rPr>
      <w:rFonts w:ascii="Tahoma" w:hAnsi="Tahoma" w:cs="Tahoma"/>
      <w:sz w:val="16"/>
      <w:szCs w:val="16"/>
    </w:rPr>
  </w:style>
  <w:style w:type="character" w:customStyle="1" w:styleId="MapadeldocumentoCar">
    <w:name w:val="Mapa del documento Car"/>
    <w:link w:val="Mapadeldocumento"/>
    <w:uiPriority w:val="99"/>
    <w:semiHidden/>
    <w:rsid w:val="00FF57F0"/>
    <w:rPr>
      <w:rFonts w:ascii="Tahoma" w:hAnsi="Tahoma" w:cs="Tahoma"/>
      <w:sz w:val="16"/>
      <w:szCs w:val="16"/>
      <w:lang w:eastAsia="ar-SA"/>
    </w:rPr>
  </w:style>
  <w:style w:type="paragraph" w:styleId="Sangra3detindependiente">
    <w:name w:val="Body Text Indent 3"/>
    <w:basedOn w:val="Normal"/>
    <w:link w:val="Sangra3detindependienteCar"/>
    <w:uiPriority w:val="99"/>
    <w:semiHidden/>
    <w:unhideWhenUsed/>
    <w:rsid w:val="009805DE"/>
    <w:pPr>
      <w:spacing w:after="120"/>
      <w:ind w:left="283"/>
    </w:pPr>
    <w:rPr>
      <w:sz w:val="16"/>
      <w:szCs w:val="16"/>
    </w:rPr>
  </w:style>
  <w:style w:type="character" w:customStyle="1" w:styleId="Sangra3detindependienteCar">
    <w:name w:val="Sangría 3 de t. independiente Car"/>
    <w:link w:val="Sangra3detindependiente"/>
    <w:uiPriority w:val="99"/>
    <w:semiHidden/>
    <w:rsid w:val="009805DE"/>
    <w:rPr>
      <w:sz w:val="16"/>
      <w:szCs w:val="16"/>
      <w:lang w:eastAsia="ar-SA"/>
    </w:rPr>
  </w:style>
  <w:style w:type="paragraph" w:customStyle="1" w:styleId="TtulodeTDC">
    <w:name w:val="Título de TDC"/>
    <w:basedOn w:val="Ttulo1"/>
    <w:next w:val="Normal"/>
    <w:uiPriority w:val="39"/>
    <w:semiHidden/>
    <w:unhideWhenUsed/>
    <w:qFormat/>
    <w:rsid w:val="007F1FAD"/>
    <w:pPr>
      <w:keepLines/>
      <w:suppressAutoHyphens w:val="0"/>
      <w:spacing w:before="480" w:after="0" w:line="276" w:lineRule="auto"/>
      <w:outlineLvl w:val="9"/>
    </w:pPr>
    <w:rPr>
      <w:rFonts w:ascii="Cambria" w:hAnsi="Cambria" w:cs="Times New Roman"/>
      <w:color w:val="365F91"/>
      <w:kern w:val="0"/>
      <w:sz w:val="28"/>
      <w:szCs w:val="28"/>
      <w:lang w:eastAsia="en-US"/>
    </w:rPr>
  </w:style>
  <w:style w:type="table" w:styleId="Tablaconcuadrcula">
    <w:name w:val="Table Grid"/>
    <w:basedOn w:val="Tablanormal"/>
    <w:uiPriority w:val="39"/>
    <w:rsid w:val="00F945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514B7"/>
    <w:pPr>
      <w:suppressAutoHyphens w:val="0"/>
      <w:spacing w:before="100" w:beforeAutospacing="1" w:after="100" w:afterAutospacing="1"/>
    </w:pPr>
    <w:rPr>
      <w:lang w:eastAsia="es-ES"/>
    </w:rPr>
  </w:style>
  <w:style w:type="paragraph" w:styleId="Prrafodelista">
    <w:name w:val="List Paragraph"/>
    <w:basedOn w:val="Normal"/>
    <w:uiPriority w:val="34"/>
    <w:qFormat/>
    <w:rsid w:val="00C514B7"/>
    <w:pPr>
      <w:suppressAutoHyphens w:val="0"/>
      <w:ind w:left="720"/>
      <w:contextualSpacing/>
    </w:pPr>
    <w:rPr>
      <w:lang w:eastAsia="es-ES"/>
    </w:rPr>
  </w:style>
  <w:style w:type="paragraph" w:customStyle="1" w:styleId="listparagraph">
    <w:name w:val="listparagraph"/>
    <w:basedOn w:val="Normal"/>
    <w:rsid w:val="00263FB0"/>
    <w:pPr>
      <w:suppressAutoHyphens w:val="0"/>
      <w:spacing w:line="240" w:lineRule="atLeast"/>
      <w:ind w:left="720"/>
    </w:pPr>
    <w:rPr>
      <w:sz w:val="20"/>
      <w:szCs w:val="20"/>
      <w:lang w:eastAsia="es-ES"/>
    </w:rPr>
  </w:style>
  <w:style w:type="character" w:customStyle="1" w:styleId="Ttulo2Car">
    <w:name w:val="Título 2 Car"/>
    <w:link w:val="Ttulo2"/>
    <w:rsid w:val="00CF6119"/>
    <w:rPr>
      <w:rFonts w:ascii="Arial" w:hAnsi="Arial" w:cs="Arial"/>
      <w:b/>
      <w:bCs/>
      <w:i/>
      <w:iCs/>
      <w:sz w:val="28"/>
      <w:szCs w:val="28"/>
      <w:lang w:eastAsia="ar-SA"/>
    </w:rPr>
  </w:style>
  <w:style w:type="character" w:customStyle="1" w:styleId="Ttulo5Car">
    <w:name w:val="Título 5 Car"/>
    <w:link w:val="Ttulo5"/>
    <w:rsid w:val="00056F13"/>
    <w:rPr>
      <w:rFonts w:ascii="Arial" w:hAnsi="Arial"/>
      <w:sz w:val="22"/>
      <w:lang w:val="en-US" w:eastAsia="en-US"/>
    </w:rPr>
  </w:style>
  <w:style w:type="character" w:customStyle="1" w:styleId="Ttulo6Car">
    <w:name w:val="Título 6 Car"/>
    <w:link w:val="Ttulo6"/>
    <w:rsid w:val="00056F13"/>
    <w:rPr>
      <w:rFonts w:ascii="Arial" w:hAnsi="Arial"/>
      <w:i/>
      <w:sz w:val="22"/>
      <w:lang w:val="en-US" w:eastAsia="en-US"/>
    </w:rPr>
  </w:style>
  <w:style w:type="character" w:customStyle="1" w:styleId="Ttulo8Car">
    <w:name w:val="Título 8 Car"/>
    <w:link w:val="Ttulo8"/>
    <w:rsid w:val="00056F13"/>
    <w:rPr>
      <w:rFonts w:ascii="Arial" w:hAnsi="Arial"/>
      <w:i/>
      <w:lang w:val="en-US" w:eastAsia="en-US"/>
    </w:rPr>
  </w:style>
  <w:style w:type="paragraph" w:customStyle="1" w:styleId="InfoBlue">
    <w:name w:val="InfoBlue"/>
    <w:basedOn w:val="Normal"/>
    <w:next w:val="Textoindependiente"/>
    <w:autoRedefine/>
    <w:rsid w:val="00B23E8F"/>
    <w:pPr>
      <w:widowControl w:val="0"/>
      <w:suppressAutoHyphens w:val="0"/>
      <w:spacing w:line="240" w:lineRule="atLeast"/>
      <w:jc w:val="both"/>
    </w:pPr>
    <w:rPr>
      <w:rFonts w:ascii="Arial" w:hAnsi="Arial" w:cs="Arial"/>
      <w:color w:val="548DD4"/>
      <w:sz w:val="22"/>
      <w:szCs w:val="22"/>
      <w:lang w:val="es-CO" w:eastAsia="en-US"/>
    </w:rPr>
  </w:style>
  <w:style w:type="paragraph" w:customStyle="1" w:styleId="ListHeader">
    <w:name w:val="List Header"/>
    <w:next w:val="Normal"/>
    <w:uiPriority w:val="99"/>
    <w:rsid w:val="00B23E8F"/>
    <w:pPr>
      <w:widowControl w:val="0"/>
      <w:shd w:val="clear" w:color="auto" w:fill="FFFFFF"/>
      <w:autoSpaceDE w:val="0"/>
      <w:autoSpaceDN w:val="0"/>
      <w:adjustRightInd w:val="0"/>
    </w:pPr>
    <w:rPr>
      <w:rFonts w:ascii="Arial" w:hAnsi="Arial" w:cs="Arial"/>
      <w:b/>
      <w:bCs/>
      <w:i/>
      <w:iCs/>
      <w:color w:val="0000A0"/>
      <w:u w:color="000000"/>
      <w:shd w:val="clear" w:color="auto" w:fill="FFFFFF"/>
      <w:lang w:val="en-AU" w:eastAsia="es-CO"/>
    </w:rPr>
  </w:style>
  <w:style w:type="paragraph" w:styleId="Sinespaciado">
    <w:name w:val="No Spacing"/>
    <w:uiPriority w:val="1"/>
    <w:qFormat/>
    <w:rsid w:val="00313315"/>
    <w:rPr>
      <w:rFonts w:asciiTheme="minorHAnsi" w:eastAsiaTheme="minorHAnsi" w:hAnsiTheme="minorHAnsi" w:cstheme="minorBidi"/>
      <w:sz w:val="22"/>
      <w:szCs w:val="22"/>
      <w:lang w:eastAsia="en-US"/>
    </w:rPr>
  </w:style>
  <w:style w:type="character" w:styleId="CdigoHTML">
    <w:name w:val="HTML Code"/>
    <w:basedOn w:val="Fuentedeprrafopredeter"/>
    <w:uiPriority w:val="99"/>
    <w:semiHidden/>
    <w:unhideWhenUsed/>
    <w:rsid w:val="007871E5"/>
    <w:rPr>
      <w:rFonts w:ascii="Courier New" w:eastAsia="Times New Roman" w:hAnsi="Courier New" w:cs="Courier New"/>
      <w:sz w:val="20"/>
      <w:szCs w:val="20"/>
    </w:rPr>
  </w:style>
  <w:style w:type="character" w:styleId="Fuerte">
    <w:name w:val="Strong"/>
    <w:basedOn w:val="Fuentedeprrafopredeter"/>
    <w:uiPriority w:val="22"/>
    <w:qFormat/>
    <w:rsid w:val="00A815A0"/>
    <w:rPr>
      <w:b/>
      <w:bCs/>
    </w:rPr>
  </w:style>
  <w:style w:type="character" w:styleId="nfasis">
    <w:name w:val="Emphasis"/>
    <w:basedOn w:val="Fuentedeprrafopredeter"/>
    <w:uiPriority w:val="20"/>
    <w:qFormat/>
    <w:rsid w:val="003C2C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4214">
      <w:bodyDiv w:val="1"/>
      <w:marLeft w:val="0"/>
      <w:marRight w:val="0"/>
      <w:marTop w:val="0"/>
      <w:marBottom w:val="0"/>
      <w:divBdr>
        <w:top w:val="none" w:sz="0" w:space="0" w:color="auto"/>
        <w:left w:val="none" w:sz="0" w:space="0" w:color="auto"/>
        <w:bottom w:val="none" w:sz="0" w:space="0" w:color="auto"/>
        <w:right w:val="none" w:sz="0" w:space="0" w:color="auto"/>
      </w:divBdr>
    </w:div>
    <w:div w:id="114761007">
      <w:bodyDiv w:val="1"/>
      <w:marLeft w:val="0"/>
      <w:marRight w:val="0"/>
      <w:marTop w:val="0"/>
      <w:marBottom w:val="0"/>
      <w:divBdr>
        <w:top w:val="none" w:sz="0" w:space="0" w:color="auto"/>
        <w:left w:val="none" w:sz="0" w:space="0" w:color="auto"/>
        <w:bottom w:val="none" w:sz="0" w:space="0" w:color="auto"/>
        <w:right w:val="none" w:sz="0" w:space="0" w:color="auto"/>
      </w:divBdr>
    </w:div>
    <w:div w:id="119149540">
      <w:bodyDiv w:val="1"/>
      <w:marLeft w:val="0"/>
      <w:marRight w:val="0"/>
      <w:marTop w:val="0"/>
      <w:marBottom w:val="0"/>
      <w:divBdr>
        <w:top w:val="none" w:sz="0" w:space="0" w:color="auto"/>
        <w:left w:val="none" w:sz="0" w:space="0" w:color="auto"/>
        <w:bottom w:val="none" w:sz="0" w:space="0" w:color="auto"/>
        <w:right w:val="none" w:sz="0" w:space="0" w:color="auto"/>
      </w:divBdr>
    </w:div>
    <w:div w:id="122964784">
      <w:bodyDiv w:val="1"/>
      <w:marLeft w:val="0"/>
      <w:marRight w:val="0"/>
      <w:marTop w:val="0"/>
      <w:marBottom w:val="0"/>
      <w:divBdr>
        <w:top w:val="none" w:sz="0" w:space="0" w:color="auto"/>
        <w:left w:val="none" w:sz="0" w:space="0" w:color="auto"/>
        <w:bottom w:val="none" w:sz="0" w:space="0" w:color="auto"/>
        <w:right w:val="none" w:sz="0" w:space="0" w:color="auto"/>
      </w:divBdr>
    </w:div>
    <w:div w:id="133640202">
      <w:bodyDiv w:val="1"/>
      <w:marLeft w:val="0"/>
      <w:marRight w:val="0"/>
      <w:marTop w:val="0"/>
      <w:marBottom w:val="0"/>
      <w:divBdr>
        <w:top w:val="none" w:sz="0" w:space="0" w:color="auto"/>
        <w:left w:val="none" w:sz="0" w:space="0" w:color="auto"/>
        <w:bottom w:val="none" w:sz="0" w:space="0" w:color="auto"/>
        <w:right w:val="none" w:sz="0" w:space="0" w:color="auto"/>
      </w:divBdr>
    </w:div>
    <w:div w:id="143209308">
      <w:bodyDiv w:val="1"/>
      <w:marLeft w:val="0"/>
      <w:marRight w:val="0"/>
      <w:marTop w:val="0"/>
      <w:marBottom w:val="0"/>
      <w:divBdr>
        <w:top w:val="none" w:sz="0" w:space="0" w:color="auto"/>
        <w:left w:val="none" w:sz="0" w:space="0" w:color="auto"/>
        <w:bottom w:val="none" w:sz="0" w:space="0" w:color="auto"/>
        <w:right w:val="none" w:sz="0" w:space="0" w:color="auto"/>
      </w:divBdr>
    </w:div>
    <w:div w:id="143350655">
      <w:bodyDiv w:val="1"/>
      <w:marLeft w:val="0"/>
      <w:marRight w:val="0"/>
      <w:marTop w:val="0"/>
      <w:marBottom w:val="0"/>
      <w:divBdr>
        <w:top w:val="none" w:sz="0" w:space="0" w:color="auto"/>
        <w:left w:val="none" w:sz="0" w:space="0" w:color="auto"/>
        <w:bottom w:val="none" w:sz="0" w:space="0" w:color="auto"/>
        <w:right w:val="none" w:sz="0" w:space="0" w:color="auto"/>
      </w:divBdr>
    </w:div>
    <w:div w:id="166790393">
      <w:bodyDiv w:val="1"/>
      <w:marLeft w:val="0"/>
      <w:marRight w:val="0"/>
      <w:marTop w:val="0"/>
      <w:marBottom w:val="0"/>
      <w:divBdr>
        <w:top w:val="none" w:sz="0" w:space="0" w:color="auto"/>
        <w:left w:val="none" w:sz="0" w:space="0" w:color="auto"/>
        <w:bottom w:val="none" w:sz="0" w:space="0" w:color="auto"/>
        <w:right w:val="none" w:sz="0" w:space="0" w:color="auto"/>
      </w:divBdr>
    </w:div>
    <w:div w:id="189686668">
      <w:bodyDiv w:val="1"/>
      <w:marLeft w:val="0"/>
      <w:marRight w:val="0"/>
      <w:marTop w:val="0"/>
      <w:marBottom w:val="0"/>
      <w:divBdr>
        <w:top w:val="none" w:sz="0" w:space="0" w:color="auto"/>
        <w:left w:val="none" w:sz="0" w:space="0" w:color="auto"/>
        <w:bottom w:val="none" w:sz="0" w:space="0" w:color="auto"/>
        <w:right w:val="none" w:sz="0" w:space="0" w:color="auto"/>
      </w:divBdr>
    </w:div>
    <w:div w:id="214857238">
      <w:bodyDiv w:val="1"/>
      <w:marLeft w:val="0"/>
      <w:marRight w:val="0"/>
      <w:marTop w:val="0"/>
      <w:marBottom w:val="0"/>
      <w:divBdr>
        <w:top w:val="none" w:sz="0" w:space="0" w:color="auto"/>
        <w:left w:val="none" w:sz="0" w:space="0" w:color="auto"/>
        <w:bottom w:val="none" w:sz="0" w:space="0" w:color="auto"/>
        <w:right w:val="none" w:sz="0" w:space="0" w:color="auto"/>
      </w:divBdr>
    </w:div>
    <w:div w:id="250818329">
      <w:bodyDiv w:val="1"/>
      <w:marLeft w:val="0"/>
      <w:marRight w:val="0"/>
      <w:marTop w:val="0"/>
      <w:marBottom w:val="0"/>
      <w:divBdr>
        <w:top w:val="none" w:sz="0" w:space="0" w:color="auto"/>
        <w:left w:val="none" w:sz="0" w:space="0" w:color="auto"/>
        <w:bottom w:val="none" w:sz="0" w:space="0" w:color="auto"/>
        <w:right w:val="none" w:sz="0" w:space="0" w:color="auto"/>
      </w:divBdr>
    </w:div>
    <w:div w:id="254633753">
      <w:bodyDiv w:val="1"/>
      <w:marLeft w:val="0"/>
      <w:marRight w:val="0"/>
      <w:marTop w:val="0"/>
      <w:marBottom w:val="0"/>
      <w:divBdr>
        <w:top w:val="none" w:sz="0" w:space="0" w:color="auto"/>
        <w:left w:val="none" w:sz="0" w:space="0" w:color="auto"/>
        <w:bottom w:val="none" w:sz="0" w:space="0" w:color="auto"/>
        <w:right w:val="none" w:sz="0" w:space="0" w:color="auto"/>
      </w:divBdr>
    </w:div>
    <w:div w:id="260450486">
      <w:bodyDiv w:val="1"/>
      <w:marLeft w:val="0"/>
      <w:marRight w:val="0"/>
      <w:marTop w:val="0"/>
      <w:marBottom w:val="0"/>
      <w:divBdr>
        <w:top w:val="none" w:sz="0" w:space="0" w:color="auto"/>
        <w:left w:val="none" w:sz="0" w:space="0" w:color="auto"/>
        <w:bottom w:val="none" w:sz="0" w:space="0" w:color="auto"/>
        <w:right w:val="none" w:sz="0" w:space="0" w:color="auto"/>
      </w:divBdr>
    </w:div>
    <w:div w:id="281151828">
      <w:bodyDiv w:val="1"/>
      <w:marLeft w:val="0"/>
      <w:marRight w:val="0"/>
      <w:marTop w:val="0"/>
      <w:marBottom w:val="0"/>
      <w:divBdr>
        <w:top w:val="none" w:sz="0" w:space="0" w:color="auto"/>
        <w:left w:val="none" w:sz="0" w:space="0" w:color="auto"/>
        <w:bottom w:val="none" w:sz="0" w:space="0" w:color="auto"/>
        <w:right w:val="none" w:sz="0" w:space="0" w:color="auto"/>
      </w:divBdr>
    </w:div>
    <w:div w:id="371350615">
      <w:bodyDiv w:val="1"/>
      <w:marLeft w:val="0"/>
      <w:marRight w:val="0"/>
      <w:marTop w:val="0"/>
      <w:marBottom w:val="0"/>
      <w:divBdr>
        <w:top w:val="none" w:sz="0" w:space="0" w:color="auto"/>
        <w:left w:val="none" w:sz="0" w:space="0" w:color="auto"/>
        <w:bottom w:val="none" w:sz="0" w:space="0" w:color="auto"/>
        <w:right w:val="none" w:sz="0" w:space="0" w:color="auto"/>
      </w:divBdr>
    </w:div>
    <w:div w:id="432751703">
      <w:bodyDiv w:val="1"/>
      <w:marLeft w:val="0"/>
      <w:marRight w:val="0"/>
      <w:marTop w:val="0"/>
      <w:marBottom w:val="0"/>
      <w:divBdr>
        <w:top w:val="none" w:sz="0" w:space="0" w:color="auto"/>
        <w:left w:val="none" w:sz="0" w:space="0" w:color="auto"/>
        <w:bottom w:val="none" w:sz="0" w:space="0" w:color="auto"/>
        <w:right w:val="none" w:sz="0" w:space="0" w:color="auto"/>
      </w:divBdr>
    </w:div>
    <w:div w:id="449517591">
      <w:bodyDiv w:val="1"/>
      <w:marLeft w:val="0"/>
      <w:marRight w:val="0"/>
      <w:marTop w:val="0"/>
      <w:marBottom w:val="0"/>
      <w:divBdr>
        <w:top w:val="none" w:sz="0" w:space="0" w:color="auto"/>
        <w:left w:val="none" w:sz="0" w:space="0" w:color="auto"/>
        <w:bottom w:val="none" w:sz="0" w:space="0" w:color="auto"/>
        <w:right w:val="none" w:sz="0" w:space="0" w:color="auto"/>
      </w:divBdr>
    </w:div>
    <w:div w:id="476343512">
      <w:bodyDiv w:val="1"/>
      <w:marLeft w:val="0"/>
      <w:marRight w:val="0"/>
      <w:marTop w:val="0"/>
      <w:marBottom w:val="0"/>
      <w:divBdr>
        <w:top w:val="none" w:sz="0" w:space="0" w:color="auto"/>
        <w:left w:val="none" w:sz="0" w:space="0" w:color="auto"/>
        <w:bottom w:val="none" w:sz="0" w:space="0" w:color="auto"/>
        <w:right w:val="none" w:sz="0" w:space="0" w:color="auto"/>
      </w:divBdr>
    </w:div>
    <w:div w:id="480737178">
      <w:bodyDiv w:val="1"/>
      <w:marLeft w:val="0"/>
      <w:marRight w:val="0"/>
      <w:marTop w:val="0"/>
      <w:marBottom w:val="0"/>
      <w:divBdr>
        <w:top w:val="none" w:sz="0" w:space="0" w:color="auto"/>
        <w:left w:val="none" w:sz="0" w:space="0" w:color="auto"/>
        <w:bottom w:val="none" w:sz="0" w:space="0" w:color="auto"/>
        <w:right w:val="none" w:sz="0" w:space="0" w:color="auto"/>
      </w:divBdr>
    </w:div>
    <w:div w:id="525606294">
      <w:bodyDiv w:val="1"/>
      <w:marLeft w:val="0"/>
      <w:marRight w:val="0"/>
      <w:marTop w:val="0"/>
      <w:marBottom w:val="0"/>
      <w:divBdr>
        <w:top w:val="none" w:sz="0" w:space="0" w:color="auto"/>
        <w:left w:val="none" w:sz="0" w:space="0" w:color="auto"/>
        <w:bottom w:val="none" w:sz="0" w:space="0" w:color="auto"/>
        <w:right w:val="none" w:sz="0" w:space="0" w:color="auto"/>
      </w:divBdr>
    </w:div>
    <w:div w:id="536355387">
      <w:bodyDiv w:val="1"/>
      <w:marLeft w:val="0"/>
      <w:marRight w:val="0"/>
      <w:marTop w:val="0"/>
      <w:marBottom w:val="0"/>
      <w:divBdr>
        <w:top w:val="none" w:sz="0" w:space="0" w:color="auto"/>
        <w:left w:val="none" w:sz="0" w:space="0" w:color="auto"/>
        <w:bottom w:val="none" w:sz="0" w:space="0" w:color="auto"/>
        <w:right w:val="none" w:sz="0" w:space="0" w:color="auto"/>
      </w:divBdr>
    </w:div>
    <w:div w:id="646009747">
      <w:bodyDiv w:val="1"/>
      <w:marLeft w:val="0"/>
      <w:marRight w:val="0"/>
      <w:marTop w:val="0"/>
      <w:marBottom w:val="0"/>
      <w:divBdr>
        <w:top w:val="none" w:sz="0" w:space="0" w:color="auto"/>
        <w:left w:val="none" w:sz="0" w:space="0" w:color="auto"/>
        <w:bottom w:val="none" w:sz="0" w:space="0" w:color="auto"/>
        <w:right w:val="none" w:sz="0" w:space="0" w:color="auto"/>
      </w:divBdr>
    </w:div>
    <w:div w:id="673844524">
      <w:bodyDiv w:val="1"/>
      <w:marLeft w:val="0"/>
      <w:marRight w:val="0"/>
      <w:marTop w:val="0"/>
      <w:marBottom w:val="0"/>
      <w:divBdr>
        <w:top w:val="none" w:sz="0" w:space="0" w:color="auto"/>
        <w:left w:val="none" w:sz="0" w:space="0" w:color="auto"/>
        <w:bottom w:val="none" w:sz="0" w:space="0" w:color="auto"/>
        <w:right w:val="none" w:sz="0" w:space="0" w:color="auto"/>
      </w:divBdr>
    </w:div>
    <w:div w:id="685253243">
      <w:bodyDiv w:val="1"/>
      <w:marLeft w:val="0"/>
      <w:marRight w:val="0"/>
      <w:marTop w:val="0"/>
      <w:marBottom w:val="0"/>
      <w:divBdr>
        <w:top w:val="none" w:sz="0" w:space="0" w:color="auto"/>
        <w:left w:val="none" w:sz="0" w:space="0" w:color="auto"/>
        <w:bottom w:val="none" w:sz="0" w:space="0" w:color="auto"/>
        <w:right w:val="none" w:sz="0" w:space="0" w:color="auto"/>
      </w:divBdr>
    </w:div>
    <w:div w:id="686103801">
      <w:bodyDiv w:val="1"/>
      <w:marLeft w:val="0"/>
      <w:marRight w:val="0"/>
      <w:marTop w:val="0"/>
      <w:marBottom w:val="0"/>
      <w:divBdr>
        <w:top w:val="none" w:sz="0" w:space="0" w:color="auto"/>
        <w:left w:val="none" w:sz="0" w:space="0" w:color="auto"/>
        <w:bottom w:val="none" w:sz="0" w:space="0" w:color="auto"/>
        <w:right w:val="none" w:sz="0" w:space="0" w:color="auto"/>
      </w:divBdr>
    </w:div>
    <w:div w:id="706294404">
      <w:bodyDiv w:val="1"/>
      <w:marLeft w:val="0"/>
      <w:marRight w:val="0"/>
      <w:marTop w:val="0"/>
      <w:marBottom w:val="0"/>
      <w:divBdr>
        <w:top w:val="none" w:sz="0" w:space="0" w:color="auto"/>
        <w:left w:val="none" w:sz="0" w:space="0" w:color="auto"/>
        <w:bottom w:val="none" w:sz="0" w:space="0" w:color="auto"/>
        <w:right w:val="none" w:sz="0" w:space="0" w:color="auto"/>
      </w:divBdr>
    </w:div>
    <w:div w:id="708263443">
      <w:bodyDiv w:val="1"/>
      <w:marLeft w:val="0"/>
      <w:marRight w:val="0"/>
      <w:marTop w:val="0"/>
      <w:marBottom w:val="0"/>
      <w:divBdr>
        <w:top w:val="none" w:sz="0" w:space="0" w:color="auto"/>
        <w:left w:val="none" w:sz="0" w:space="0" w:color="auto"/>
        <w:bottom w:val="none" w:sz="0" w:space="0" w:color="auto"/>
        <w:right w:val="none" w:sz="0" w:space="0" w:color="auto"/>
      </w:divBdr>
    </w:div>
    <w:div w:id="742678265">
      <w:bodyDiv w:val="1"/>
      <w:marLeft w:val="0"/>
      <w:marRight w:val="0"/>
      <w:marTop w:val="0"/>
      <w:marBottom w:val="0"/>
      <w:divBdr>
        <w:top w:val="none" w:sz="0" w:space="0" w:color="auto"/>
        <w:left w:val="none" w:sz="0" w:space="0" w:color="auto"/>
        <w:bottom w:val="none" w:sz="0" w:space="0" w:color="auto"/>
        <w:right w:val="none" w:sz="0" w:space="0" w:color="auto"/>
      </w:divBdr>
    </w:div>
    <w:div w:id="753160099">
      <w:bodyDiv w:val="1"/>
      <w:marLeft w:val="0"/>
      <w:marRight w:val="0"/>
      <w:marTop w:val="0"/>
      <w:marBottom w:val="0"/>
      <w:divBdr>
        <w:top w:val="none" w:sz="0" w:space="0" w:color="auto"/>
        <w:left w:val="none" w:sz="0" w:space="0" w:color="auto"/>
        <w:bottom w:val="none" w:sz="0" w:space="0" w:color="auto"/>
        <w:right w:val="none" w:sz="0" w:space="0" w:color="auto"/>
      </w:divBdr>
    </w:div>
    <w:div w:id="767196924">
      <w:bodyDiv w:val="1"/>
      <w:marLeft w:val="0"/>
      <w:marRight w:val="0"/>
      <w:marTop w:val="0"/>
      <w:marBottom w:val="0"/>
      <w:divBdr>
        <w:top w:val="none" w:sz="0" w:space="0" w:color="auto"/>
        <w:left w:val="none" w:sz="0" w:space="0" w:color="auto"/>
        <w:bottom w:val="none" w:sz="0" w:space="0" w:color="auto"/>
        <w:right w:val="none" w:sz="0" w:space="0" w:color="auto"/>
      </w:divBdr>
    </w:div>
    <w:div w:id="769424708">
      <w:bodyDiv w:val="1"/>
      <w:marLeft w:val="0"/>
      <w:marRight w:val="0"/>
      <w:marTop w:val="0"/>
      <w:marBottom w:val="0"/>
      <w:divBdr>
        <w:top w:val="none" w:sz="0" w:space="0" w:color="auto"/>
        <w:left w:val="none" w:sz="0" w:space="0" w:color="auto"/>
        <w:bottom w:val="none" w:sz="0" w:space="0" w:color="auto"/>
        <w:right w:val="none" w:sz="0" w:space="0" w:color="auto"/>
      </w:divBdr>
      <w:divsChild>
        <w:div w:id="439028919">
          <w:marLeft w:val="446"/>
          <w:marRight w:val="0"/>
          <w:marTop w:val="0"/>
          <w:marBottom w:val="0"/>
          <w:divBdr>
            <w:top w:val="none" w:sz="0" w:space="0" w:color="auto"/>
            <w:left w:val="none" w:sz="0" w:space="0" w:color="auto"/>
            <w:bottom w:val="none" w:sz="0" w:space="0" w:color="auto"/>
            <w:right w:val="none" w:sz="0" w:space="0" w:color="auto"/>
          </w:divBdr>
        </w:div>
        <w:div w:id="873271212">
          <w:marLeft w:val="446"/>
          <w:marRight w:val="0"/>
          <w:marTop w:val="0"/>
          <w:marBottom w:val="0"/>
          <w:divBdr>
            <w:top w:val="none" w:sz="0" w:space="0" w:color="auto"/>
            <w:left w:val="none" w:sz="0" w:space="0" w:color="auto"/>
            <w:bottom w:val="none" w:sz="0" w:space="0" w:color="auto"/>
            <w:right w:val="none" w:sz="0" w:space="0" w:color="auto"/>
          </w:divBdr>
        </w:div>
        <w:div w:id="1571499943">
          <w:marLeft w:val="446"/>
          <w:marRight w:val="0"/>
          <w:marTop w:val="0"/>
          <w:marBottom w:val="0"/>
          <w:divBdr>
            <w:top w:val="none" w:sz="0" w:space="0" w:color="auto"/>
            <w:left w:val="none" w:sz="0" w:space="0" w:color="auto"/>
            <w:bottom w:val="none" w:sz="0" w:space="0" w:color="auto"/>
            <w:right w:val="none" w:sz="0" w:space="0" w:color="auto"/>
          </w:divBdr>
        </w:div>
        <w:div w:id="1649743927">
          <w:marLeft w:val="446"/>
          <w:marRight w:val="0"/>
          <w:marTop w:val="0"/>
          <w:marBottom w:val="0"/>
          <w:divBdr>
            <w:top w:val="none" w:sz="0" w:space="0" w:color="auto"/>
            <w:left w:val="none" w:sz="0" w:space="0" w:color="auto"/>
            <w:bottom w:val="none" w:sz="0" w:space="0" w:color="auto"/>
            <w:right w:val="none" w:sz="0" w:space="0" w:color="auto"/>
          </w:divBdr>
        </w:div>
      </w:divsChild>
    </w:div>
    <w:div w:id="788090422">
      <w:bodyDiv w:val="1"/>
      <w:marLeft w:val="0"/>
      <w:marRight w:val="0"/>
      <w:marTop w:val="0"/>
      <w:marBottom w:val="0"/>
      <w:divBdr>
        <w:top w:val="none" w:sz="0" w:space="0" w:color="auto"/>
        <w:left w:val="none" w:sz="0" w:space="0" w:color="auto"/>
        <w:bottom w:val="none" w:sz="0" w:space="0" w:color="auto"/>
        <w:right w:val="none" w:sz="0" w:space="0" w:color="auto"/>
      </w:divBdr>
    </w:div>
    <w:div w:id="814105790">
      <w:bodyDiv w:val="1"/>
      <w:marLeft w:val="0"/>
      <w:marRight w:val="0"/>
      <w:marTop w:val="0"/>
      <w:marBottom w:val="0"/>
      <w:divBdr>
        <w:top w:val="none" w:sz="0" w:space="0" w:color="auto"/>
        <w:left w:val="none" w:sz="0" w:space="0" w:color="auto"/>
        <w:bottom w:val="none" w:sz="0" w:space="0" w:color="auto"/>
        <w:right w:val="none" w:sz="0" w:space="0" w:color="auto"/>
      </w:divBdr>
    </w:div>
    <w:div w:id="816192276">
      <w:bodyDiv w:val="1"/>
      <w:marLeft w:val="0"/>
      <w:marRight w:val="0"/>
      <w:marTop w:val="0"/>
      <w:marBottom w:val="0"/>
      <w:divBdr>
        <w:top w:val="none" w:sz="0" w:space="0" w:color="auto"/>
        <w:left w:val="none" w:sz="0" w:space="0" w:color="auto"/>
        <w:bottom w:val="none" w:sz="0" w:space="0" w:color="auto"/>
        <w:right w:val="none" w:sz="0" w:space="0" w:color="auto"/>
      </w:divBdr>
    </w:div>
    <w:div w:id="831722460">
      <w:bodyDiv w:val="1"/>
      <w:marLeft w:val="0"/>
      <w:marRight w:val="0"/>
      <w:marTop w:val="0"/>
      <w:marBottom w:val="0"/>
      <w:divBdr>
        <w:top w:val="none" w:sz="0" w:space="0" w:color="auto"/>
        <w:left w:val="none" w:sz="0" w:space="0" w:color="auto"/>
        <w:bottom w:val="none" w:sz="0" w:space="0" w:color="auto"/>
        <w:right w:val="none" w:sz="0" w:space="0" w:color="auto"/>
      </w:divBdr>
    </w:div>
    <w:div w:id="839933748">
      <w:bodyDiv w:val="1"/>
      <w:marLeft w:val="0"/>
      <w:marRight w:val="0"/>
      <w:marTop w:val="0"/>
      <w:marBottom w:val="0"/>
      <w:divBdr>
        <w:top w:val="none" w:sz="0" w:space="0" w:color="auto"/>
        <w:left w:val="none" w:sz="0" w:space="0" w:color="auto"/>
        <w:bottom w:val="none" w:sz="0" w:space="0" w:color="auto"/>
        <w:right w:val="none" w:sz="0" w:space="0" w:color="auto"/>
      </w:divBdr>
      <w:divsChild>
        <w:div w:id="1587762990">
          <w:marLeft w:val="0"/>
          <w:marRight w:val="0"/>
          <w:marTop w:val="0"/>
          <w:marBottom w:val="0"/>
          <w:divBdr>
            <w:top w:val="none" w:sz="0" w:space="0" w:color="auto"/>
            <w:left w:val="none" w:sz="0" w:space="0" w:color="auto"/>
            <w:bottom w:val="none" w:sz="0" w:space="0" w:color="auto"/>
            <w:right w:val="none" w:sz="0" w:space="0" w:color="auto"/>
          </w:divBdr>
          <w:divsChild>
            <w:div w:id="1888639255">
              <w:marLeft w:val="0"/>
              <w:marRight w:val="0"/>
              <w:marTop w:val="0"/>
              <w:marBottom w:val="0"/>
              <w:divBdr>
                <w:top w:val="none" w:sz="0" w:space="0" w:color="auto"/>
                <w:left w:val="none" w:sz="0" w:space="0" w:color="auto"/>
                <w:bottom w:val="none" w:sz="0" w:space="0" w:color="auto"/>
                <w:right w:val="none" w:sz="0" w:space="0" w:color="auto"/>
              </w:divBdr>
              <w:divsChild>
                <w:div w:id="1271156961">
                  <w:marLeft w:val="0"/>
                  <w:marRight w:val="0"/>
                  <w:marTop w:val="0"/>
                  <w:marBottom w:val="0"/>
                  <w:divBdr>
                    <w:top w:val="none" w:sz="0" w:space="0" w:color="auto"/>
                    <w:left w:val="none" w:sz="0" w:space="0" w:color="auto"/>
                    <w:bottom w:val="none" w:sz="0" w:space="0" w:color="auto"/>
                    <w:right w:val="none" w:sz="0" w:space="0" w:color="auto"/>
                  </w:divBdr>
                  <w:divsChild>
                    <w:div w:id="1235167467">
                      <w:marLeft w:val="0"/>
                      <w:marRight w:val="0"/>
                      <w:marTop w:val="0"/>
                      <w:marBottom w:val="0"/>
                      <w:divBdr>
                        <w:top w:val="none" w:sz="0" w:space="0" w:color="auto"/>
                        <w:left w:val="none" w:sz="0" w:space="0" w:color="auto"/>
                        <w:bottom w:val="none" w:sz="0" w:space="0" w:color="auto"/>
                        <w:right w:val="none" w:sz="0" w:space="0" w:color="auto"/>
                      </w:divBdr>
                      <w:divsChild>
                        <w:div w:id="47650689">
                          <w:marLeft w:val="0"/>
                          <w:marRight w:val="0"/>
                          <w:marTop w:val="0"/>
                          <w:marBottom w:val="0"/>
                          <w:divBdr>
                            <w:top w:val="none" w:sz="0" w:space="0" w:color="auto"/>
                            <w:left w:val="none" w:sz="0" w:space="0" w:color="auto"/>
                            <w:bottom w:val="none" w:sz="0" w:space="0" w:color="auto"/>
                            <w:right w:val="none" w:sz="0" w:space="0" w:color="auto"/>
                          </w:divBdr>
                          <w:divsChild>
                            <w:div w:id="43752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033598">
      <w:bodyDiv w:val="1"/>
      <w:marLeft w:val="0"/>
      <w:marRight w:val="0"/>
      <w:marTop w:val="0"/>
      <w:marBottom w:val="0"/>
      <w:divBdr>
        <w:top w:val="none" w:sz="0" w:space="0" w:color="auto"/>
        <w:left w:val="none" w:sz="0" w:space="0" w:color="auto"/>
        <w:bottom w:val="none" w:sz="0" w:space="0" w:color="auto"/>
        <w:right w:val="none" w:sz="0" w:space="0" w:color="auto"/>
      </w:divBdr>
    </w:div>
    <w:div w:id="941692617">
      <w:bodyDiv w:val="1"/>
      <w:marLeft w:val="0"/>
      <w:marRight w:val="0"/>
      <w:marTop w:val="0"/>
      <w:marBottom w:val="0"/>
      <w:divBdr>
        <w:top w:val="none" w:sz="0" w:space="0" w:color="auto"/>
        <w:left w:val="none" w:sz="0" w:space="0" w:color="auto"/>
        <w:bottom w:val="none" w:sz="0" w:space="0" w:color="auto"/>
        <w:right w:val="none" w:sz="0" w:space="0" w:color="auto"/>
      </w:divBdr>
    </w:div>
    <w:div w:id="957101565">
      <w:bodyDiv w:val="1"/>
      <w:marLeft w:val="0"/>
      <w:marRight w:val="0"/>
      <w:marTop w:val="0"/>
      <w:marBottom w:val="0"/>
      <w:divBdr>
        <w:top w:val="none" w:sz="0" w:space="0" w:color="auto"/>
        <w:left w:val="none" w:sz="0" w:space="0" w:color="auto"/>
        <w:bottom w:val="none" w:sz="0" w:space="0" w:color="auto"/>
        <w:right w:val="none" w:sz="0" w:space="0" w:color="auto"/>
      </w:divBdr>
    </w:div>
    <w:div w:id="981468142">
      <w:bodyDiv w:val="1"/>
      <w:marLeft w:val="0"/>
      <w:marRight w:val="0"/>
      <w:marTop w:val="0"/>
      <w:marBottom w:val="0"/>
      <w:divBdr>
        <w:top w:val="none" w:sz="0" w:space="0" w:color="auto"/>
        <w:left w:val="none" w:sz="0" w:space="0" w:color="auto"/>
        <w:bottom w:val="none" w:sz="0" w:space="0" w:color="auto"/>
        <w:right w:val="none" w:sz="0" w:space="0" w:color="auto"/>
      </w:divBdr>
    </w:div>
    <w:div w:id="1010647867">
      <w:bodyDiv w:val="1"/>
      <w:marLeft w:val="0"/>
      <w:marRight w:val="0"/>
      <w:marTop w:val="0"/>
      <w:marBottom w:val="0"/>
      <w:divBdr>
        <w:top w:val="none" w:sz="0" w:space="0" w:color="auto"/>
        <w:left w:val="none" w:sz="0" w:space="0" w:color="auto"/>
        <w:bottom w:val="none" w:sz="0" w:space="0" w:color="auto"/>
        <w:right w:val="none" w:sz="0" w:space="0" w:color="auto"/>
      </w:divBdr>
    </w:div>
    <w:div w:id="1015694884">
      <w:bodyDiv w:val="1"/>
      <w:marLeft w:val="0"/>
      <w:marRight w:val="0"/>
      <w:marTop w:val="0"/>
      <w:marBottom w:val="0"/>
      <w:divBdr>
        <w:top w:val="none" w:sz="0" w:space="0" w:color="auto"/>
        <w:left w:val="none" w:sz="0" w:space="0" w:color="auto"/>
        <w:bottom w:val="none" w:sz="0" w:space="0" w:color="auto"/>
        <w:right w:val="none" w:sz="0" w:space="0" w:color="auto"/>
      </w:divBdr>
    </w:div>
    <w:div w:id="1039083676">
      <w:bodyDiv w:val="1"/>
      <w:marLeft w:val="0"/>
      <w:marRight w:val="0"/>
      <w:marTop w:val="0"/>
      <w:marBottom w:val="0"/>
      <w:divBdr>
        <w:top w:val="none" w:sz="0" w:space="0" w:color="auto"/>
        <w:left w:val="none" w:sz="0" w:space="0" w:color="auto"/>
        <w:bottom w:val="none" w:sz="0" w:space="0" w:color="auto"/>
        <w:right w:val="none" w:sz="0" w:space="0" w:color="auto"/>
      </w:divBdr>
    </w:div>
    <w:div w:id="1087580120">
      <w:bodyDiv w:val="1"/>
      <w:marLeft w:val="0"/>
      <w:marRight w:val="0"/>
      <w:marTop w:val="0"/>
      <w:marBottom w:val="0"/>
      <w:divBdr>
        <w:top w:val="none" w:sz="0" w:space="0" w:color="auto"/>
        <w:left w:val="none" w:sz="0" w:space="0" w:color="auto"/>
        <w:bottom w:val="none" w:sz="0" w:space="0" w:color="auto"/>
        <w:right w:val="none" w:sz="0" w:space="0" w:color="auto"/>
      </w:divBdr>
    </w:div>
    <w:div w:id="1105464756">
      <w:bodyDiv w:val="1"/>
      <w:marLeft w:val="0"/>
      <w:marRight w:val="0"/>
      <w:marTop w:val="0"/>
      <w:marBottom w:val="0"/>
      <w:divBdr>
        <w:top w:val="none" w:sz="0" w:space="0" w:color="auto"/>
        <w:left w:val="none" w:sz="0" w:space="0" w:color="auto"/>
        <w:bottom w:val="none" w:sz="0" w:space="0" w:color="auto"/>
        <w:right w:val="none" w:sz="0" w:space="0" w:color="auto"/>
      </w:divBdr>
    </w:div>
    <w:div w:id="1109473135">
      <w:bodyDiv w:val="1"/>
      <w:marLeft w:val="0"/>
      <w:marRight w:val="0"/>
      <w:marTop w:val="0"/>
      <w:marBottom w:val="0"/>
      <w:divBdr>
        <w:top w:val="none" w:sz="0" w:space="0" w:color="auto"/>
        <w:left w:val="none" w:sz="0" w:space="0" w:color="auto"/>
        <w:bottom w:val="none" w:sz="0" w:space="0" w:color="auto"/>
        <w:right w:val="none" w:sz="0" w:space="0" w:color="auto"/>
      </w:divBdr>
    </w:div>
    <w:div w:id="1111051414">
      <w:bodyDiv w:val="1"/>
      <w:marLeft w:val="0"/>
      <w:marRight w:val="0"/>
      <w:marTop w:val="0"/>
      <w:marBottom w:val="0"/>
      <w:divBdr>
        <w:top w:val="none" w:sz="0" w:space="0" w:color="auto"/>
        <w:left w:val="none" w:sz="0" w:space="0" w:color="auto"/>
        <w:bottom w:val="none" w:sz="0" w:space="0" w:color="auto"/>
        <w:right w:val="none" w:sz="0" w:space="0" w:color="auto"/>
      </w:divBdr>
      <w:divsChild>
        <w:div w:id="2040934145">
          <w:marLeft w:val="0"/>
          <w:marRight w:val="0"/>
          <w:marTop w:val="0"/>
          <w:marBottom w:val="0"/>
          <w:divBdr>
            <w:top w:val="none" w:sz="0" w:space="0" w:color="auto"/>
            <w:left w:val="none" w:sz="0" w:space="0" w:color="auto"/>
            <w:bottom w:val="none" w:sz="0" w:space="0" w:color="auto"/>
            <w:right w:val="none" w:sz="0" w:space="0" w:color="auto"/>
          </w:divBdr>
          <w:divsChild>
            <w:div w:id="1450776447">
              <w:marLeft w:val="0"/>
              <w:marRight w:val="0"/>
              <w:marTop w:val="0"/>
              <w:marBottom w:val="0"/>
              <w:divBdr>
                <w:top w:val="none" w:sz="0" w:space="0" w:color="auto"/>
                <w:left w:val="none" w:sz="0" w:space="0" w:color="auto"/>
                <w:bottom w:val="none" w:sz="0" w:space="0" w:color="auto"/>
                <w:right w:val="none" w:sz="0" w:space="0" w:color="auto"/>
              </w:divBdr>
              <w:divsChild>
                <w:div w:id="922379076">
                  <w:marLeft w:val="0"/>
                  <w:marRight w:val="0"/>
                  <w:marTop w:val="0"/>
                  <w:marBottom w:val="0"/>
                  <w:divBdr>
                    <w:top w:val="none" w:sz="0" w:space="0" w:color="auto"/>
                    <w:left w:val="none" w:sz="0" w:space="0" w:color="auto"/>
                    <w:bottom w:val="none" w:sz="0" w:space="0" w:color="auto"/>
                    <w:right w:val="none" w:sz="0" w:space="0" w:color="auto"/>
                  </w:divBdr>
                  <w:divsChild>
                    <w:div w:id="25301652">
                      <w:marLeft w:val="0"/>
                      <w:marRight w:val="0"/>
                      <w:marTop w:val="0"/>
                      <w:marBottom w:val="0"/>
                      <w:divBdr>
                        <w:top w:val="none" w:sz="0" w:space="0" w:color="auto"/>
                        <w:left w:val="none" w:sz="0" w:space="0" w:color="auto"/>
                        <w:bottom w:val="none" w:sz="0" w:space="0" w:color="auto"/>
                        <w:right w:val="none" w:sz="0" w:space="0" w:color="auto"/>
                      </w:divBdr>
                      <w:divsChild>
                        <w:div w:id="1697656645">
                          <w:marLeft w:val="0"/>
                          <w:marRight w:val="0"/>
                          <w:marTop w:val="0"/>
                          <w:marBottom w:val="0"/>
                          <w:divBdr>
                            <w:top w:val="none" w:sz="0" w:space="0" w:color="auto"/>
                            <w:left w:val="none" w:sz="0" w:space="0" w:color="auto"/>
                            <w:bottom w:val="none" w:sz="0" w:space="0" w:color="auto"/>
                            <w:right w:val="none" w:sz="0" w:space="0" w:color="auto"/>
                          </w:divBdr>
                          <w:divsChild>
                            <w:div w:id="83730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014941">
      <w:bodyDiv w:val="1"/>
      <w:marLeft w:val="0"/>
      <w:marRight w:val="0"/>
      <w:marTop w:val="0"/>
      <w:marBottom w:val="0"/>
      <w:divBdr>
        <w:top w:val="none" w:sz="0" w:space="0" w:color="auto"/>
        <w:left w:val="none" w:sz="0" w:space="0" w:color="auto"/>
        <w:bottom w:val="none" w:sz="0" w:space="0" w:color="auto"/>
        <w:right w:val="none" w:sz="0" w:space="0" w:color="auto"/>
      </w:divBdr>
    </w:div>
    <w:div w:id="1162701360">
      <w:bodyDiv w:val="1"/>
      <w:marLeft w:val="0"/>
      <w:marRight w:val="0"/>
      <w:marTop w:val="0"/>
      <w:marBottom w:val="0"/>
      <w:divBdr>
        <w:top w:val="none" w:sz="0" w:space="0" w:color="auto"/>
        <w:left w:val="none" w:sz="0" w:space="0" w:color="auto"/>
        <w:bottom w:val="none" w:sz="0" w:space="0" w:color="auto"/>
        <w:right w:val="none" w:sz="0" w:space="0" w:color="auto"/>
      </w:divBdr>
    </w:div>
    <w:div w:id="1174497492">
      <w:bodyDiv w:val="1"/>
      <w:marLeft w:val="0"/>
      <w:marRight w:val="0"/>
      <w:marTop w:val="0"/>
      <w:marBottom w:val="0"/>
      <w:divBdr>
        <w:top w:val="none" w:sz="0" w:space="0" w:color="auto"/>
        <w:left w:val="none" w:sz="0" w:space="0" w:color="auto"/>
        <w:bottom w:val="none" w:sz="0" w:space="0" w:color="auto"/>
        <w:right w:val="none" w:sz="0" w:space="0" w:color="auto"/>
      </w:divBdr>
    </w:div>
    <w:div w:id="1186208731">
      <w:bodyDiv w:val="1"/>
      <w:marLeft w:val="0"/>
      <w:marRight w:val="0"/>
      <w:marTop w:val="0"/>
      <w:marBottom w:val="0"/>
      <w:divBdr>
        <w:top w:val="none" w:sz="0" w:space="0" w:color="auto"/>
        <w:left w:val="none" w:sz="0" w:space="0" w:color="auto"/>
        <w:bottom w:val="none" w:sz="0" w:space="0" w:color="auto"/>
        <w:right w:val="none" w:sz="0" w:space="0" w:color="auto"/>
      </w:divBdr>
    </w:div>
    <w:div w:id="1189636030">
      <w:bodyDiv w:val="1"/>
      <w:marLeft w:val="0"/>
      <w:marRight w:val="0"/>
      <w:marTop w:val="0"/>
      <w:marBottom w:val="0"/>
      <w:divBdr>
        <w:top w:val="none" w:sz="0" w:space="0" w:color="auto"/>
        <w:left w:val="none" w:sz="0" w:space="0" w:color="auto"/>
        <w:bottom w:val="none" w:sz="0" w:space="0" w:color="auto"/>
        <w:right w:val="none" w:sz="0" w:space="0" w:color="auto"/>
      </w:divBdr>
    </w:div>
    <w:div w:id="1202087940">
      <w:bodyDiv w:val="1"/>
      <w:marLeft w:val="0"/>
      <w:marRight w:val="0"/>
      <w:marTop w:val="0"/>
      <w:marBottom w:val="0"/>
      <w:divBdr>
        <w:top w:val="none" w:sz="0" w:space="0" w:color="auto"/>
        <w:left w:val="none" w:sz="0" w:space="0" w:color="auto"/>
        <w:bottom w:val="none" w:sz="0" w:space="0" w:color="auto"/>
        <w:right w:val="none" w:sz="0" w:space="0" w:color="auto"/>
      </w:divBdr>
    </w:div>
    <w:div w:id="1220627010">
      <w:bodyDiv w:val="1"/>
      <w:marLeft w:val="0"/>
      <w:marRight w:val="0"/>
      <w:marTop w:val="0"/>
      <w:marBottom w:val="0"/>
      <w:divBdr>
        <w:top w:val="none" w:sz="0" w:space="0" w:color="auto"/>
        <w:left w:val="none" w:sz="0" w:space="0" w:color="auto"/>
        <w:bottom w:val="none" w:sz="0" w:space="0" w:color="auto"/>
        <w:right w:val="none" w:sz="0" w:space="0" w:color="auto"/>
      </w:divBdr>
    </w:div>
    <w:div w:id="1280801019">
      <w:bodyDiv w:val="1"/>
      <w:marLeft w:val="0"/>
      <w:marRight w:val="0"/>
      <w:marTop w:val="0"/>
      <w:marBottom w:val="0"/>
      <w:divBdr>
        <w:top w:val="none" w:sz="0" w:space="0" w:color="auto"/>
        <w:left w:val="none" w:sz="0" w:space="0" w:color="auto"/>
        <w:bottom w:val="none" w:sz="0" w:space="0" w:color="auto"/>
        <w:right w:val="none" w:sz="0" w:space="0" w:color="auto"/>
      </w:divBdr>
    </w:div>
    <w:div w:id="1305963209">
      <w:bodyDiv w:val="1"/>
      <w:marLeft w:val="0"/>
      <w:marRight w:val="0"/>
      <w:marTop w:val="0"/>
      <w:marBottom w:val="0"/>
      <w:divBdr>
        <w:top w:val="none" w:sz="0" w:space="0" w:color="auto"/>
        <w:left w:val="none" w:sz="0" w:space="0" w:color="auto"/>
        <w:bottom w:val="none" w:sz="0" w:space="0" w:color="auto"/>
        <w:right w:val="none" w:sz="0" w:space="0" w:color="auto"/>
      </w:divBdr>
    </w:div>
    <w:div w:id="1323049501">
      <w:bodyDiv w:val="1"/>
      <w:marLeft w:val="0"/>
      <w:marRight w:val="0"/>
      <w:marTop w:val="0"/>
      <w:marBottom w:val="0"/>
      <w:divBdr>
        <w:top w:val="none" w:sz="0" w:space="0" w:color="auto"/>
        <w:left w:val="none" w:sz="0" w:space="0" w:color="auto"/>
        <w:bottom w:val="none" w:sz="0" w:space="0" w:color="auto"/>
        <w:right w:val="none" w:sz="0" w:space="0" w:color="auto"/>
      </w:divBdr>
    </w:div>
    <w:div w:id="1333265821">
      <w:bodyDiv w:val="1"/>
      <w:marLeft w:val="0"/>
      <w:marRight w:val="0"/>
      <w:marTop w:val="0"/>
      <w:marBottom w:val="0"/>
      <w:divBdr>
        <w:top w:val="none" w:sz="0" w:space="0" w:color="auto"/>
        <w:left w:val="none" w:sz="0" w:space="0" w:color="auto"/>
        <w:bottom w:val="none" w:sz="0" w:space="0" w:color="auto"/>
        <w:right w:val="none" w:sz="0" w:space="0" w:color="auto"/>
      </w:divBdr>
    </w:div>
    <w:div w:id="1342705264">
      <w:bodyDiv w:val="1"/>
      <w:marLeft w:val="0"/>
      <w:marRight w:val="0"/>
      <w:marTop w:val="0"/>
      <w:marBottom w:val="0"/>
      <w:divBdr>
        <w:top w:val="none" w:sz="0" w:space="0" w:color="auto"/>
        <w:left w:val="none" w:sz="0" w:space="0" w:color="auto"/>
        <w:bottom w:val="none" w:sz="0" w:space="0" w:color="auto"/>
        <w:right w:val="none" w:sz="0" w:space="0" w:color="auto"/>
      </w:divBdr>
    </w:div>
    <w:div w:id="1347250519">
      <w:bodyDiv w:val="1"/>
      <w:marLeft w:val="0"/>
      <w:marRight w:val="0"/>
      <w:marTop w:val="0"/>
      <w:marBottom w:val="0"/>
      <w:divBdr>
        <w:top w:val="none" w:sz="0" w:space="0" w:color="auto"/>
        <w:left w:val="none" w:sz="0" w:space="0" w:color="auto"/>
        <w:bottom w:val="none" w:sz="0" w:space="0" w:color="auto"/>
        <w:right w:val="none" w:sz="0" w:space="0" w:color="auto"/>
      </w:divBdr>
    </w:div>
    <w:div w:id="1353651204">
      <w:bodyDiv w:val="1"/>
      <w:marLeft w:val="0"/>
      <w:marRight w:val="0"/>
      <w:marTop w:val="0"/>
      <w:marBottom w:val="0"/>
      <w:divBdr>
        <w:top w:val="none" w:sz="0" w:space="0" w:color="auto"/>
        <w:left w:val="none" w:sz="0" w:space="0" w:color="auto"/>
        <w:bottom w:val="none" w:sz="0" w:space="0" w:color="auto"/>
        <w:right w:val="none" w:sz="0" w:space="0" w:color="auto"/>
      </w:divBdr>
    </w:div>
    <w:div w:id="1359309348">
      <w:bodyDiv w:val="1"/>
      <w:marLeft w:val="0"/>
      <w:marRight w:val="0"/>
      <w:marTop w:val="0"/>
      <w:marBottom w:val="0"/>
      <w:divBdr>
        <w:top w:val="none" w:sz="0" w:space="0" w:color="auto"/>
        <w:left w:val="none" w:sz="0" w:space="0" w:color="auto"/>
        <w:bottom w:val="none" w:sz="0" w:space="0" w:color="auto"/>
        <w:right w:val="none" w:sz="0" w:space="0" w:color="auto"/>
      </w:divBdr>
    </w:div>
    <w:div w:id="1381980524">
      <w:bodyDiv w:val="1"/>
      <w:marLeft w:val="0"/>
      <w:marRight w:val="0"/>
      <w:marTop w:val="0"/>
      <w:marBottom w:val="0"/>
      <w:divBdr>
        <w:top w:val="none" w:sz="0" w:space="0" w:color="auto"/>
        <w:left w:val="none" w:sz="0" w:space="0" w:color="auto"/>
        <w:bottom w:val="none" w:sz="0" w:space="0" w:color="auto"/>
        <w:right w:val="none" w:sz="0" w:space="0" w:color="auto"/>
      </w:divBdr>
      <w:divsChild>
        <w:div w:id="491989984">
          <w:marLeft w:val="0"/>
          <w:marRight w:val="0"/>
          <w:marTop w:val="0"/>
          <w:marBottom w:val="0"/>
          <w:divBdr>
            <w:top w:val="none" w:sz="0" w:space="0" w:color="auto"/>
            <w:left w:val="none" w:sz="0" w:space="0" w:color="auto"/>
            <w:bottom w:val="none" w:sz="0" w:space="0" w:color="auto"/>
            <w:right w:val="none" w:sz="0" w:space="0" w:color="auto"/>
          </w:divBdr>
          <w:divsChild>
            <w:div w:id="24645864">
              <w:marLeft w:val="0"/>
              <w:marRight w:val="0"/>
              <w:marTop w:val="0"/>
              <w:marBottom w:val="0"/>
              <w:divBdr>
                <w:top w:val="none" w:sz="0" w:space="0" w:color="auto"/>
                <w:left w:val="none" w:sz="0" w:space="0" w:color="auto"/>
                <w:bottom w:val="none" w:sz="0" w:space="0" w:color="auto"/>
                <w:right w:val="none" w:sz="0" w:space="0" w:color="auto"/>
              </w:divBdr>
              <w:divsChild>
                <w:div w:id="2142452567">
                  <w:marLeft w:val="0"/>
                  <w:marRight w:val="0"/>
                  <w:marTop w:val="0"/>
                  <w:marBottom w:val="0"/>
                  <w:divBdr>
                    <w:top w:val="none" w:sz="0" w:space="0" w:color="auto"/>
                    <w:left w:val="none" w:sz="0" w:space="0" w:color="auto"/>
                    <w:bottom w:val="none" w:sz="0" w:space="0" w:color="auto"/>
                    <w:right w:val="none" w:sz="0" w:space="0" w:color="auto"/>
                  </w:divBdr>
                  <w:divsChild>
                    <w:div w:id="596521460">
                      <w:marLeft w:val="0"/>
                      <w:marRight w:val="0"/>
                      <w:marTop w:val="0"/>
                      <w:marBottom w:val="0"/>
                      <w:divBdr>
                        <w:top w:val="none" w:sz="0" w:space="0" w:color="auto"/>
                        <w:left w:val="none" w:sz="0" w:space="0" w:color="auto"/>
                        <w:bottom w:val="none" w:sz="0" w:space="0" w:color="auto"/>
                        <w:right w:val="none" w:sz="0" w:space="0" w:color="auto"/>
                      </w:divBdr>
                      <w:divsChild>
                        <w:div w:id="1585071423">
                          <w:marLeft w:val="0"/>
                          <w:marRight w:val="0"/>
                          <w:marTop w:val="0"/>
                          <w:marBottom w:val="0"/>
                          <w:divBdr>
                            <w:top w:val="none" w:sz="0" w:space="0" w:color="auto"/>
                            <w:left w:val="none" w:sz="0" w:space="0" w:color="auto"/>
                            <w:bottom w:val="none" w:sz="0" w:space="0" w:color="auto"/>
                            <w:right w:val="none" w:sz="0" w:space="0" w:color="auto"/>
                          </w:divBdr>
                          <w:divsChild>
                            <w:div w:id="21188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404337">
      <w:bodyDiv w:val="1"/>
      <w:marLeft w:val="0"/>
      <w:marRight w:val="0"/>
      <w:marTop w:val="0"/>
      <w:marBottom w:val="0"/>
      <w:divBdr>
        <w:top w:val="none" w:sz="0" w:space="0" w:color="auto"/>
        <w:left w:val="none" w:sz="0" w:space="0" w:color="auto"/>
        <w:bottom w:val="none" w:sz="0" w:space="0" w:color="auto"/>
        <w:right w:val="none" w:sz="0" w:space="0" w:color="auto"/>
      </w:divBdr>
    </w:div>
    <w:div w:id="1414660767">
      <w:bodyDiv w:val="1"/>
      <w:marLeft w:val="0"/>
      <w:marRight w:val="0"/>
      <w:marTop w:val="0"/>
      <w:marBottom w:val="0"/>
      <w:divBdr>
        <w:top w:val="none" w:sz="0" w:space="0" w:color="auto"/>
        <w:left w:val="none" w:sz="0" w:space="0" w:color="auto"/>
        <w:bottom w:val="none" w:sz="0" w:space="0" w:color="auto"/>
        <w:right w:val="none" w:sz="0" w:space="0" w:color="auto"/>
      </w:divBdr>
    </w:div>
    <w:div w:id="1418014799">
      <w:bodyDiv w:val="1"/>
      <w:marLeft w:val="0"/>
      <w:marRight w:val="0"/>
      <w:marTop w:val="0"/>
      <w:marBottom w:val="0"/>
      <w:divBdr>
        <w:top w:val="none" w:sz="0" w:space="0" w:color="auto"/>
        <w:left w:val="none" w:sz="0" w:space="0" w:color="auto"/>
        <w:bottom w:val="none" w:sz="0" w:space="0" w:color="auto"/>
        <w:right w:val="none" w:sz="0" w:space="0" w:color="auto"/>
      </w:divBdr>
    </w:div>
    <w:div w:id="1440250436">
      <w:bodyDiv w:val="1"/>
      <w:marLeft w:val="0"/>
      <w:marRight w:val="0"/>
      <w:marTop w:val="0"/>
      <w:marBottom w:val="0"/>
      <w:divBdr>
        <w:top w:val="none" w:sz="0" w:space="0" w:color="auto"/>
        <w:left w:val="none" w:sz="0" w:space="0" w:color="auto"/>
        <w:bottom w:val="none" w:sz="0" w:space="0" w:color="auto"/>
        <w:right w:val="none" w:sz="0" w:space="0" w:color="auto"/>
      </w:divBdr>
    </w:div>
    <w:div w:id="1473713730">
      <w:bodyDiv w:val="1"/>
      <w:marLeft w:val="0"/>
      <w:marRight w:val="0"/>
      <w:marTop w:val="0"/>
      <w:marBottom w:val="0"/>
      <w:divBdr>
        <w:top w:val="none" w:sz="0" w:space="0" w:color="auto"/>
        <w:left w:val="none" w:sz="0" w:space="0" w:color="auto"/>
        <w:bottom w:val="none" w:sz="0" w:space="0" w:color="auto"/>
        <w:right w:val="none" w:sz="0" w:space="0" w:color="auto"/>
      </w:divBdr>
    </w:div>
    <w:div w:id="1480883568">
      <w:bodyDiv w:val="1"/>
      <w:marLeft w:val="0"/>
      <w:marRight w:val="0"/>
      <w:marTop w:val="0"/>
      <w:marBottom w:val="0"/>
      <w:divBdr>
        <w:top w:val="none" w:sz="0" w:space="0" w:color="auto"/>
        <w:left w:val="none" w:sz="0" w:space="0" w:color="auto"/>
        <w:bottom w:val="none" w:sz="0" w:space="0" w:color="auto"/>
        <w:right w:val="none" w:sz="0" w:space="0" w:color="auto"/>
      </w:divBdr>
    </w:div>
    <w:div w:id="1487093895">
      <w:bodyDiv w:val="1"/>
      <w:marLeft w:val="0"/>
      <w:marRight w:val="0"/>
      <w:marTop w:val="0"/>
      <w:marBottom w:val="0"/>
      <w:divBdr>
        <w:top w:val="none" w:sz="0" w:space="0" w:color="auto"/>
        <w:left w:val="none" w:sz="0" w:space="0" w:color="auto"/>
        <w:bottom w:val="none" w:sz="0" w:space="0" w:color="auto"/>
        <w:right w:val="none" w:sz="0" w:space="0" w:color="auto"/>
      </w:divBdr>
    </w:div>
    <w:div w:id="1504927314">
      <w:bodyDiv w:val="1"/>
      <w:marLeft w:val="0"/>
      <w:marRight w:val="0"/>
      <w:marTop w:val="0"/>
      <w:marBottom w:val="0"/>
      <w:divBdr>
        <w:top w:val="none" w:sz="0" w:space="0" w:color="auto"/>
        <w:left w:val="none" w:sz="0" w:space="0" w:color="auto"/>
        <w:bottom w:val="none" w:sz="0" w:space="0" w:color="auto"/>
        <w:right w:val="none" w:sz="0" w:space="0" w:color="auto"/>
      </w:divBdr>
    </w:div>
    <w:div w:id="1509639056">
      <w:bodyDiv w:val="1"/>
      <w:marLeft w:val="0"/>
      <w:marRight w:val="0"/>
      <w:marTop w:val="0"/>
      <w:marBottom w:val="0"/>
      <w:divBdr>
        <w:top w:val="none" w:sz="0" w:space="0" w:color="auto"/>
        <w:left w:val="none" w:sz="0" w:space="0" w:color="auto"/>
        <w:bottom w:val="none" w:sz="0" w:space="0" w:color="auto"/>
        <w:right w:val="none" w:sz="0" w:space="0" w:color="auto"/>
      </w:divBdr>
    </w:div>
    <w:div w:id="1517035692">
      <w:bodyDiv w:val="1"/>
      <w:marLeft w:val="0"/>
      <w:marRight w:val="0"/>
      <w:marTop w:val="0"/>
      <w:marBottom w:val="0"/>
      <w:divBdr>
        <w:top w:val="none" w:sz="0" w:space="0" w:color="auto"/>
        <w:left w:val="none" w:sz="0" w:space="0" w:color="auto"/>
        <w:bottom w:val="none" w:sz="0" w:space="0" w:color="auto"/>
        <w:right w:val="none" w:sz="0" w:space="0" w:color="auto"/>
      </w:divBdr>
    </w:div>
    <w:div w:id="1527019468">
      <w:bodyDiv w:val="1"/>
      <w:marLeft w:val="0"/>
      <w:marRight w:val="0"/>
      <w:marTop w:val="0"/>
      <w:marBottom w:val="0"/>
      <w:divBdr>
        <w:top w:val="none" w:sz="0" w:space="0" w:color="auto"/>
        <w:left w:val="none" w:sz="0" w:space="0" w:color="auto"/>
        <w:bottom w:val="none" w:sz="0" w:space="0" w:color="auto"/>
        <w:right w:val="none" w:sz="0" w:space="0" w:color="auto"/>
      </w:divBdr>
    </w:div>
    <w:div w:id="1534614021">
      <w:bodyDiv w:val="1"/>
      <w:marLeft w:val="0"/>
      <w:marRight w:val="0"/>
      <w:marTop w:val="0"/>
      <w:marBottom w:val="0"/>
      <w:divBdr>
        <w:top w:val="none" w:sz="0" w:space="0" w:color="auto"/>
        <w:left w:val="none" w:sz="0" w:space="0" w:color="auto"/>
        <w:bottom w:val="none" w:sz="0" w:space="0" w:color="auto"/>
        <w:right w:val="none" w:sz="0" w:space="0" w:color="auto"/>
      </w:divBdr>
    </w:div>
    <w:div w:id="1537545858">
      <w:bodyDiv w:val="1"/>
      <w:marLeft w:val="0"/>
      <w:marRight w:val="0"/>
      <w:marTop w:val="0"/>
      <w:marBottom w:val="0"/>
      <w:divBdr>
        <w:top w:val="none" w:sz="0" w:space="0" w:color="auto"/>
        <w:left w:val="none" w:sz="0" w:space="0" w:color="auto"/>
        <w:bottom w:val="none" w:sz="0" w:space="0" w:color="auto"/>
        <w:right w:val="none" w:sz="0" w:space="0" w:color="auto"/>
      </w:divBdr>
    </w:div>
    <w:div w:id="1543324185">
      <w:bodyDiv w:val="1"/>
      <w:marLeft w:val="0"/>
      <w:marRight w:val="0"/>
      <w:marTop w:val="0"/>
      <w:marBottom w:val="0"/>
      <w:divBdr>
        <w:top w:val="none" w:sz="0" w:space="0" w:color="auto"/>
        <w:left w:val="none" w:sz="0" w:space="0" w:color="auto"/>
        <w:bottom w:val="none" w:sz="0" w:space="0" w:color="auto"/>
        <w:right w:val="none" w:sz="0" w:space="0" w:color="auto"/>
      </w:divBdr>
    </w:div>
    <w:div w:id="1555195439">
      <w:bodyDiv w:val="1"/>
      <w:marLeft w:val="0"/>
      <w:marRight w:val="0"/>
      <w:marTop w:val="0"/>
      <w:marBottom w:val="0"/>
      <w:divBdr>
        <w:top w:val="none" w:sz="0" w:space="0" w:color="auto"/>
        <w:left w:val="none" w:sz="0" w:space="0" w:color="auto"/>
        <w:bottom w:val="none" w:sz="0" w:space="0" w:color="auto"/>
        <w:right w:val="none" w:sz="0" w:space="0" w:color="auto"/>
      </w:divBdr>
    </w:div>
    <w:div w:id="1602301103">
      <w:bodyDiv w:val="1"/>
      <w:marLeft w:val="0"/>
      <w:marRight w:val="0"/>
      <w:marTop w:val="0"/>
      <w:marBottom w:val="0"/>
      <w:divBdr>
        <w:top w:val="none" w:sz="0" w:space="0" w:color="auto"/>
        <w:left w:val="none" w:sz="0" w:space="0" w:color="auto"/>
        <w:bottom w:val="none" w:sz="0" w:space="0" w:color="auto"/>
        <w:right w:val="none" w:sz="0" w:space="0" w:color="auto"/>
      </w:divBdr>
    </w:div>
    <w:div w:id="1613512002">
      <w:bodyDiv w:val="1"/>
      <w:marLeft w:val="0"/>
      <w:marRight w:val="0"/>
      <w:marTop w:val="0"/>
      <w:marBottom w:val="0"/>
      <w:divBdr>
        <w:top w:val="none" w:sz="0" w:space="0" w:color="auto"/>
        <w:left w:val="none" w:sz="0" w:space="0" w:color="auto"/>
        <w:bottom w:val="none" w:sz="0" w:space="0" w:color="auto"/>
        <w:right w:val="none" w:sz="0" w:space="0" w:color="auto"/>
      </w:divBdr>
    </w:div>
    <w:div w:id="1643995334">
      <w:bodyDiv w:val="1"/>
      <w:marLeft w:val="0"/>
      <w:marRight w:val="0"/>
      <w:marTop w:val="0"/>
      <w:marBottom w:val="0"/>
      <w:divBdr>
        <w:top w:val="none" w:sz="0" w:space="0" w:color="auto"/>
        <w:left w:val="none" w:sz="0" w:space="0" w:color="auto"/>
        <w:bottom w:val="none" w:sz="0" w:space="0" w:color="auto"/>
        <w:right w:val="none" w:sz="0" w:space="0" w:color="auto"/>
      </w:divBdr>
    </w:div>
    <w:div w:id="1653750465">
      <w:bodyDiv w:val="1"/>
      <w:marLeft w:val="0"/>
      <w:marRight w:val="0"/>
      <w:marTop w:val="0"/>
      <w:marBottom w:val="0"/>
      <w:divBdr>
        <w:top w:val="none" w:sz="0" w:space="0" w:color="auto"/>
        <w:left w:val="none" w:sz="0" w:space="0" w:color="auto"/>
        <w:bottom w:val="none" w:sz="0" w:space="0" w:color="auto"/>
        <w:right w:val="none" w:sz="0" w:space="0" w:color="auto"/>
      </w:divBdr>
    </w:div>
    <w:div w:id="1654677775">
      <w:bodyDiv w:val="1"/>
      <w:marLeft w:val="0"/>
      <w:marRight w:val="0"/>
      <w:marTop w:val="0"/>
      <w:marBottom w:val="0"/>
      <w:divBdr>
        <w:top w:val="none" w:sz="0" w:space="0" w:color="auto"/>
        <w:left w:val="none" w:sz="0" w:space="0" w:color="auto"/>
        <w:bottom w:val="none" w:sz="0" w:space="0" w:color="auto"/>
        <w:right w:val="none" w:sz="0" w:space="0" w:color="auto"/>
      </w:divBdr>
    </w:div>
    <w:div w:id="1674992658">
      <w:bodyDiv w:val="1"/>
      <w:marLeft w:val="0"/>
      <w:marRight w:val="0"/>
      <w:marTop w:val="0"/>
      <w:marBottom w:val="0"/>
      <w:divBdr>
        <w:top w:val="none" w:sz="0" w:space="0" w:color="auto"/>
        <w:left w:val="none" w:sz="0" w:space="0" w:color="auto"/>
        <w:bottom w:val="none" w:sz="0" w:space="0" w:color="auto"/>
        <w:right w:val="none" w:sz="0" w:space="0" w:color="auto"/>
      </w:divBdr>
    </w:div>
    <w:div w:id="1689866429">
      <w:bodyDiv w:val="1"/>
      <w:marLeft w:val="0"/>
      <w:marRight w:val="0"/>
      <w:marTop w:val="0"/>
      <w:marBottom w:val="0"/>
      <w:divBdr>
        <w:top w:val="none" w:sz="0" w:space="0" w:color="auto"/>
        <w:left w:val="none" w:sz="0" w:space="0" w:color="auto"/>
        <w:bottom w:val="none" w:sz="0" w:space="0" w:color="auto"/>
        <w:right w:val="none" w:sz="0" w:space="0" w:color="auto"/>
      </w:divBdr>
    </w:div>
    <w:div w:id="1698891298">
      <w:bodyDiv w:val="1"/>
      <w:marLeft w:val="0"/>
      <w:marRight w:val="0"/>
      <w:marTop w:val="0"/>
      <w:marBottom w:val="0"/>
      <w:divBdr>
        <w:top w:val="none" w:sz="0" w:space="0" w:color="auto"/>
        <w:left w:val="none" w:sz="0" w:space="0" w:color="auto"/>
        <w:bottom w:val="none" w:sz="0" w:space="0" w:color="auto"/>
        <w:right w:val="none" w:sz="0" w:space="0" w:color="auto"/>
      </w:divBdr>
    </w:div>
    <w:div w:id="1742827777">
      <w:bodyDiv w:val="1"/>
      <w:marLeft w:val="0"/>
      <w:marRight w:val="0"/>
      <w:marTop w:val="0"/>
      <w:marBottom w:val="0"/>
      <w:divBdr>
        <w:top w:val="none" w:sz="0" w:space="0" w:color="auto"/>
        <w:left w:val="none" w:sz="0" w:space="0" w:color="auto"/>
        <w:bottom w:val="none" w:sz="0" w:space="0" w:color="auto"/>
        <w:right w:val="none" w:sz="0" w:space="0" w:color="auto"/>
      </w:divBdr>
    </w:div>
    <w:div w:id="1755584418">
      <w:bodyDiv w:val="1"/>
      <w:marLeft w:val="0"/>
      <w:marRight w:val="0"/>
      <w:marTop w:val="0"/>
      <w:marBottom w:val="0"/>
      <w:divBdr>
        <w:top w:val="none" w:sz="0" w:space="0" w:color="auto"/>
        <w:left w:val="none" w:sz="0" w:space="0" w:color="auto"/>
        <w:bottom w:val="none" w:sz="0" w:space="0" w:color="auto"/>
        <w:right w:val="none" w:sz="0" w:space="0" w:color="auto"/>
      </w:divBdr>
      <w:divsChild>
        <w:div w:id="1042249473">
          <w:marLeft w:val="547"/>
          <w:marRight w:val="0"/>
          <w:marTop w:val="144"/>
          <w:marBottom w:val="0"/>
          <w:divBdr>
            <w:top w:val="none" w:sz="0" w:space="0" w:color="auto"/>
            <w:left w:val="none" w:sz="0" w:space="0" w:color="auto"/>
            <w:bottom w:val="none" w:sz="0" w:space="0" w:color="auto"/>
            <w:right w:val="none" w:sz="0" w:space="0" w:color="auto"/>
          </w:divBdr>
        </w:div>
        <w:div w:id="1966082381">
          <w:marLeft w:val="547"/>
          <w:marRight w:val="0"/>
          <w:marTop w:val="144"/>
          <w:marBottom w:val="0"/>
          <w:divBdr>
            <w:top w:val="none" w:sz="0" w:space="0" w:color="auto"/>
            <w:left w:val="none" w:sz="0" w:space="0" w:color="auto"/>
            <w:bottom w:val="none" w:sz="0" w:space="0" w:color="auto"/>
            <w:right w:val="none" w:sz="0" w:space="0" w:color="auto"/>
          </w:divBdr>
        </w:div>
      </w:divsChild>
    </w:div>
    <w:div w:id="1756592859">
      <w:bodyDiv w:val="1"/>
      <w:marLeft w:val="0"/>
      <w:marRight w:val="0"/>
      <w:marTop w:val="0"/>
      <w:marBottom w:val="0"/>
      <w:divBdr>
        <w:top w:val="none" w:sz="0" w:space="0" w:color="auto"/>
        <w:left w:val="none" w:sz="0" w:space="0" w:color="auto"/>
        <w:bottom w:val="none" w:sz="0" w:space="0" w:color="auto"/>
        <w:right w:val="none" w:sz="0" w:space="0" w:color="auto"/>
      </w:divBdr>
    </w:div>
    <w:div w:id="1766225305">
      <w:bodyDiv w:val="1"/>
      <w:marLeft w:val="0"/>
      <w:marRight w:val="0"/>
      <w:marTop w:val="0"/>
      <w:marBottom w:val="0"/>
      <w:divBdr>
        <w:top w:val="none" w:sz="0" w:space="0" w:color="auto"/>
        <w:left w:val="none" w:sz="0" w:space="0" w:color="auto"/>
        <w:bottom w:val="none" w:sz="0" w:space="0" w:color="auto"/>
        <w:right w:val="none" w:sz="0" w:space="0" w:color="auto"/>
      </w:divBdr>
    </w:div>
    <w:div w:id="1822579079">
      <w:bodyDiv w:val="1"/>
      <w:marLeft w:val="0"/>
      <w:marRight w:val="0"/>
      <w:marTop w:val="0"/>
      <w:marBottom w:val="0"/>
      <w:divBdr>
        <w:top w:val="none" w:sz="0" w:space="0" w:color="auto"/>
        <w:left w:val="none" w:sz="0" w:space="0" w:color="auto"/>
        <w:bottom w:val="none" w:sz="0" w:space="0" w:color="auto"/>
        <w:right w:val="none" w:sz="0" w:space="0" w:color="auto"/>
      </w:divBdr>
    </w:div>
    <w:div w:id="1825776207">
      <w:bodyDiv w:val="1"/>
      <w:marLeft w:val="0"/>
      <w:marRight w:val="0"/>
      <w:marTop w:val="0"/>
      <w:marBottom w:val="0"/>
      <w:divBdr>
        <w:top w:val="none" w:sz="0" w:space="0" w:color="auto"/>
        <w:left w:val="none" w:sz="0" w:space="0" w:color="auto"/>
        <w:bottom w:val="none" w:sz="0" w:space="0" w:color="auto"/>
        <w:right w:val="none" w:sz="0" w:space="0" w:color="auto"/>
      </w:divBdr>
    </w:div>
    <w:div w:id="1831680013">
      <w:bodyDiv w:val="1"/>
      <w:marLeft w:val="0"/>
      <w:marRight w:val="0"/>
      <w:marTop w:val="0"/>
      <w:marBottom w:val="0"/>
      <w:divBdr>
        <w:top w:val="none" w:sz="0" w:space="0" w:color="auto"/>
        <w:left w:val="none" w:sz="0" w:space="0" w:color="auto"/>
        <w:bottom w:val="none" w:sz="0" w:space="0" w:color="auto"/>
        <w:right w:val="none" w:sz="0" w:space="0" w:color="auto"/>
      </w:divBdr>
    </w:div>
    <w:div w:id="1835877879">
      <w:bodyDiv w:val="1"/>
      <w:marLeft w:val="0"/>
      <w:marRight w:val="0"/>
      <w:marTop w:val="0"/>
      <w:marBottom w:val="0"/>
      <w:divBdr>
        <w:top w:val="none" w:sz="0" w:space="0" w:color="auto"/>
        <w:left w:val="none" w:sz="0" w:space="0" w:color="auto"/>
        <w:bottom w:val="none" w:sz="0" w:space="0" w:color="auto"/>
        <w:right w:val="none" w:sz="0" w:space="0" w:color="auto"/>
      </w:divBdr>
    </w:div>
    <w:div w:id="1900284467">
      <w:bodyDiv w:val="1"/>
      <w:marLeft w:val="0"/>
      <w:marRight w:val="0"/>
      <w:marTop w:val="0"/>
      <w:marBottom w:val="0"/>
      <w:divBdr>
        <w:top w:val="none" w:sz="0" w:space="0" w:color="auto"/>
        <w:left w:val="none" w:sz="0" w:space="0" w:color="auto"/>
        <w:bottom w:val="none" w:sz="0" w:space="0" w:color="auto"/>
        <w:right w:val="none" w:sz="0" w:space="0" w:color="auto"/>
      </w:divBdr>
    </w:div>
    <w:div w:id="1991519573">
      <w:bodyDiv w:val="1"/>
      <w:marLeft w:val="0"/>
      <w:marRight w:val="0"/>
      <w:marTop w:val="0"/>
      <w:marBottom w:val="0"/>
      <w:divBdr>
        <w:top w:val="none" w:sz="0" w:space="0" w:color="auto"/>
        <w:left w:val="none" w:sz="0" w:space="0" w:color="auto"/>
        <w:bottom w:val="none" w:sz="0" w:space="0" w:color="auto"/>
        <w:right w:val="none" w:sz="0" w:space="0" w:color="auto"/>
      </w:divBdr>
      <w:divsChild>
        <w:div w:id="824471758">
          <w:marLeft w:val="446"/>
          <w:marRight w:val="0"/>
          <w:marTop w:val="0"/>
          <w:marBottom w:val="0"/>
          <w:divBdr>
            <w:top w:val="none" w:sz="0" w:space="0" w:color="auto"/>
            <w:left w:val="none" w:sz="0" w:space="0" w:color="auto"/>
            <w:bottom w:val="none" w:sz="0" w:space="0" w:color="auto"/>
            <w:right w:val="none" w:sz="0" w:space="0" w:color="auto"/>
          </w:divBdr>
        </w:div>
        <w:div w:id="907308277">
          <w:marLeft w:val="446"/>
          <w:marRight w:val="0"/>
          <w:marTop w:val="0"/>
          <w:marBottom w:val="0"/>
          <w:divBdr>
            <w:top w:val="none" w:sz="0" w:space="0" w:color="auto"/>
            <w:left w:val="none" w:sz="0" w:space="0" w:color="auto"/>
            <w:bottom w:val="none" w:sz="0" w:space="0" w:color="auto"/>
            <w:right w:val="none" w:sz="0" w:space="0" w:color="auto"/>
          </w:divBdr>
        </w:div>
        <w:div w:id="1682199996">
          <w:marLeft w:val="446"/>
          <w:marRight w:val="0"/>
          <w:marTop w:val="0"/>
          <w:marBottom w:val="0"/>
          <w:divBdr>
            <w:top w:val="none" w:sz="0" w:space="0" w:color="auto"/>
            <w:left w:val="none" w:sz="0" w:space="0" w:color="auto"/>
            <w:bottom w:val="none" w:sz="0" w:space="0" w:color="auto"/>
            <w:right w:val="none" w:sz="0" w:space="0" w:color="auto"/>
          </w:divBdr>
        </w:div>
        <w:div w:id="1927614243">
          <w:marLeft w:val="446"/>
          <w:marRight w:val="0"/>
          <w:marTop w:val="0"/>
          <w:marBottom w:val="0"/>
          <w:divBdr>
            <w:top w:val="none" w:sz="0" w:space="0" w:color="auto"/>
            <w:left w:val="none" w:sz="0" w:space="0" w:color="auto"/>
            <w:bottom w:val="none" w:sz="0" w:space="0" w:color="auto"/>
            <w:right w:val="none" w:sz="0" w:space="0" w:color="auto"/>
          </w:divBdr>
        </w:div>
      </w:divsChild>
    </w:div>
    <w:div w:id="2000380209">
      <w:bodyDiv w:val="1"/>
      <w:marLeft w:val="0"/>
      <w:marRight w:val="0"/>
      <w:marTop w:val="0"/>
      <w:marBottom w:val="0"/>
      <w:divBdr>
        <w:top w:val="none" w:sz="0" w:space="0" w:color="auto"/>
        <w:left w:val="none" w:sz="0" w:space="0" w:color="auto"/>
        <w:bottom w:val="none" w:sz="0" w:space="0" w:color="auto"/>
        <w:right w:val="none" w:sz="0" w:space="0" w:color="auto"/>
      </w:divBdr>
    </w:div>
    <w:div w:id="2021201244">
      <w:bodyDiv w:val="1"/>
      <w:marLeft w:val="0"/>
      <w:marRight w:val="0"/>
      <w:marTop w:val="0"/>
      <w:marBottom w:val="0"/>
      <w:divBdr>
        <w:top w:val="none" w:sz="0" w:space="0" w:color="auto"/>
        <w:left w:val="none" w:sz="0" w:space="0" w:color="auto"/>
        <w:bottom w:val="none" w:sz="0" w:space="0" w:color="auto"/>
        <w:right w:val="none" w:sz="0" w:space="0" w:color="auto"/>
      </w:divBdr>
    </w:div>
    <w:div w:id="2073190023">
      <w:bodyDiv w:val="1"/>
      <w:marLeft w:val="0"/>
      <w:marRight w:val="0"/>
      <w:marTop w:val="0"/>
      <w:marBottom w:val="0"/>
      <w:divBdr>
        <w:top w:val="none" w:sz="0" w:space="0" w:color="auto"/>
        <w:left w:val="none" w:sz="0" w:space="0" w:color="auto"/>
        <w:bottom w:val="none" w:sz="0" w:space="0" w:color="auto"/>
        <w:right w:val="none" w:sz="0" w:space="0" w:color="auto"/>
      </w:divBdr>
    </w:div>
    <w:div w:id="2084601070">
      <w:bodyDiv w:val="1"/>
      <w:marLeft w:val="0"/>
      <w:marRight w:val="0"/>
      <w:marTop w:val="0"/>
      <w:marBottom w:val="0"/>
      <w:divBdr>
        <w:top w:val="none" w:sz="0" w:space="0" w:color="auto"/>
        <w:left w:val="none" w:sz="0" w:space="0" w:color="auto"/>
        <w:bottom w:val="none" w:sz="0" w:space="0" w:color="auto"/>
        <w:right w:val="none" w:sz="0" w:space="0" w:color="auto"/>
      </w:divBdr>
      <w:divsChild>
        <w:div w:id="780994957">
          <w:marLeft w:val="0"/>
          <w:marRight w:val="0"/>
          <w:marTop w:val="0"/>
          <w:marBottom w:val="0"/>
          <w:divBdr>
            <w:top w:val="none" w:sz="0" w:space="0" w:color="auto"/>
            <w:left w:val="none" w:sz="0" w:space="0" w:color="auto"/>
            <w:bottom w:val="none" w:sz="0" w:space="0" w:color="auto"/>
            <w:right w:val="none" w:sz="0" w:space="0" w:color="auto"/>
          </w:divBdr>
          <w:divsChild>
            <w:div w:id="312411171">
              <w:marLeft w:val="0"/>
              <w:marRight w:val="0"/>
              <w:marTop w:val="0"/>
              <w:marBottom w:val="0"/>
              <w:divBdr>
                <w:top w:val="none" w:sz="0" w:space="0" w:color="auto"/>
                <w:left w:val="none" w:sz="0" w:space="0" w:color="auto"/>
                <w:bottom w:val="none" w:sz="0" w:space="0" w:color="auto"/>
                <w:right w:val="none" w:sz="0" w:space="0" w:color="auto"/>
              </w:divBdr>
              <w:divsChild>
                <w:div w:id="449401479">
                  <w:marLeft w:val="0"/>
                  <w:marRight w:val="0"/>
                  <w:marTop w:val="0"/>
                  <w:marBottom w:val="0"/>
                  <w:divBdr>
                    <w:top w:val="none" w:sz="0" w:space="0" w:color="auto"/>
                    <w:left w:val="none" w:sz="0" w:space="0" w:color="auto"/>
                    <w:bottom w:val="none" w:sz="0" w:space="0" w:color="auto"/>
                    <w:right w:val="none" w:sz="0" w:space="0" w:color="auto"/>
                  </w:divBdr>
                  <w:divsChild>
                    <w:div w:id="1451242690">
                      <w:marLeft w:val="0"/>
                      <w:marRight w:val="0"/>
                      <w:marTop w:val="0"/>
                      <w:marBottom w:val="0"/>
                      <w:divBdr>
                        <w:top w:val="none" w:sz="0" w:space="0" w:color="auto"/>
                        <w:left w:val="none" w:sz="0" w:space="0" w:color="auto"/>
                        <w:bottom w:val="none" w:sz="0" w:space="0" w:color="auto"/>
                        <w:right w:val="none" w:sz="0" w:space="0" w:color="auto"/>
                      </w:divBdr>
                      <w:divsChild>
                        <w:div w:id="501051736">
                          <w:marLeft w:val="0"/>
                          <w:marRight w:val="0"/>
                          <w:marTop w:val="0"/>
                          <w:marBottom w:val="0"/>
                          <w:divBdr>
                            <w:top w:val="none" w:sz="0" w:space="0" w:color="auto"/>
                            <w:left w:val="none" w:sz="0" w:space="0" w:color="auto"/>
                            <w:bottom w:val="none" w:sz="0" w:space="0" w:color="auto"/>
                            <w:right w:val="none" w:sz="0" w:space="0" w:color="auto"/>
                          </w:divBdr>
                          <w:divsChild>
                            <w:div w:id="10446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809534">
      <w:bodyDiv w:val="1"/>
      <w:marLeft w:val="0"/>
      <w:marRight w:val="0"/>
      <w:marTop w:val="0"/>
      <w:marBottom w:val="0"/>
      <w:divBdr>
        <w:top w:val="none" w:sz="0" w:space="0" w:color="auto"/>
        <w:left w:val="none" w:sz="0" w:space="0" w:color="auto"/>
        <w:bottom w:val="none" w:sz="0" w:space="0" w:color="auto"/>
        <w:right w:val="none" w:sz="0" w:space="0" w:color="auto"/>
      </w:divBdr>
    </w:div>
    <w:div w:id="2092383266">
      <w:bodyDiv w:val="1"/>
      <w:marLeft w:val="0"/>
      <w:marRight w:val="0"/>
      <w:marTop w:val="0"/>
      <w:marBottom w:val="0"/>
      <w:divBdr>
        <w:top w:val="none" w:sz="0" w:space="0" w:color="auto"/>
        <w:left w:val="none" w:sz="0" w:space="0" w:color="auto"/>
        <w:bottom w:val="none" w:sz="0" w:space="0" w:color="auto"/>
        <w:right w:val="none" w:sz="0" w:space="0" w:color="auto"/>
      </w:divBdr>
    </w:div>
    <w:div w:id="2093503795">
      <w:bodyDiv w:val="1"/>
      <w:marLeft w:val="0"/>
      <w:marRight w:val="0"/>
      <w:marTop w:val="0"/>
      <w:marBottom w:val="0"/>
      <w:divBdr>
        <w:top w:val="none" w:sz="0" w:space="0" w:color="auto"/>
        <w:left w:val="none" w:sz="0" w:space="0" w:color="auto"/>
        <w:bottom w:val="none" w:sz="0" w:space="0" w:color="auto"/>
        <w:right w:val="none" w:sz="0" w:space="0" w:color="auto"/>
      </w:divBdr>
    </w:div>
    <w:div w:id="2145151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work\ottaller\producto\01.adm_requerimientos\ERS\ESPECIFICACI&#224;N-DE-REQUERIMIENTO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2A6D7-B354-4267-91DF-4D001603A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ESPECIFICACIàN-DE-REQUERIMIENTOS.dot</Template>
  <TotalTime>3248</TotalTime>
  <Pages>13</Pages>
  <Words>2130</Words>
  <Characters>12354</Characters>
  <Application>Microsoft Office Word</Application>
  <DocSecurity>0</DocSecurity>
  <Lines>686</Lines>
  <Paragraphs>452</Paragraphs>
  <ScaleCrop>false</ScaleCrop>
  <HeadingPairs>
    <vt:vector size="2" baseType="variant">
      <vt:variant>
        <vt:lpstr>Título</vt:lpstr>
      </vt:variant>
      <vt:variant>
        <vt:i4>1</vt:i4>
      </vt:variant>
    </vt:vector>
  </HeadingPairs>
  <TitlesOfParts>
    <vt:vector size="1" baseType="lpstr">
      <vt:lpstr>ESPECIFICACIÓN DE REQUERIMIENTOS</vt:lpstr>
    </vt:vector>
  </TitlesOfParts>
  <Company> </Company>
  <LinksUpToDate>false</LinksUpToDate>
  <CharactersWithSpaces>14032</CharactersWithSpaces>
  <SharedDoc>false</SharedDoc>
  <HLinks>
    <vt:vector size="252" baseType="variant">
      <vt:variant>
        <vt:i4>1179707</vt:i4>
      </vt:variant>
      <vt:variant>
        <vt:i4>248</vt:i4>
      </vt:variant>
      <vt:variant>
        <vt:i4>0</vt:i4>
      </vt:variant>
      <vt:variant>
        <vt:i4>5</vt:i4>
      </vt:variant>
      <vt:variant>
        <vt:lpwstr/>
      </vt:variant>
      <vt:variant>
        <vt:lpwstr>_Toc61560587</vt:lpwstr>
      </vt:variant>
      <vt:variant>
        <vt:i4>1245243</vt:i4>
      </vt:variant>
      <vt:variant>
        <vt:i4>242</vt:i4>
      </vt:variant>
      <vt:variant>
        <vt:i4>0</vt:i4>
      </vt:variant>
      <vt:variant>
        <vt:i4>5</vt:i4>
      </vt:variant>
      <vt:variant>
        <vt:lpwstr/>
      </vt:variant>
      <vt:variant>
        <vt:lpwstr>_Toc61560586</vt:lpwstr>
      </vt:variant>
      <vt:variant>
        <vt:i4>1048635</vt:i4>
      </vt:variant>
      <vt:variant>
        <vt:i4>236</vt:i4>
      </vt:variant>
      <vt:variant>
        <vt:i4>0</vt:i4>
      </vt:variant>
      <vt:variant>
        <vt:i4>5</vt:i4>
      </vt:variant>
      <vt:variant>
        <vt:lpwstr/>
      </vt:variant>
      <vt:variant>
        <vt:lpwstr>_Toc61560585</vt:lpwstr>
      </vt:variant>
      <vt:variant>
        <vt:i4>1114171</vt:i4>
      </vt:variant>
      <vt:variant>
        <vt:i4>230</vt:i4>
      </vt:variant>
      <vt:variant>
        <vt:i4>0</vt:i4>
      </vt:variant>
      <vt:variant>
        <vt:i4>5</vt:i4>
      </vt:variant>
      <vt:variant>
        <vt:lpwstr/>
      </vt:variant>
      <vt:variant>
        <vt:lpwstr>_Toc61560584</vt:lpwstr>
      </vt:variant>
      <vt:variant>
        <vt:i4>1441851</vt:i4>
      </vt:variant>
      <vt:variant>
        <vt:i4>224</vt:i4>
      </vt:variant>
      <vt:variant>
        <vt:i4>0</vt:i4>
      </vt:variant>
      <vt:variant>
        <vt:i4>5</vt:i4>
      </vt:variant>
      <vt:variant>
        <vt:lpwstr/>
      </vt:variant>
      <vt:variant>
        <vt:lpwstr>_Toc61560583</vt:lpwstr>
      </vt:variant>
      <vt:variant>
        <vt:i4>1507387</vt:i4>
      </vt:variant>
      <vt:variant>
        <vt:i4>218</vt:i4>
      </vt:variant>
      <vt:variant>
        <vt:i4>0</vt:i4>
      </vt:variant>
      <vt:variant>
        <vt:i4>5</vt:i4>
      </vt:variant>
      <vt:variant>
        <vt:lpwstr/>
      </vt:variant>
      <vt:variant>
        <vt:lpwstr>_Toc61560582</vt:lpwstr>
      </vt:variant>
      <vt:variant>
        <vt:i4>1310779</vt:i4>
      </vt:variant>
      <vt:variant>
        <vt:i4>212</vt:i4>
      </vt:variant>
      <vt:variant>
        <vt:i4>0</vt:i4>
      </vt:variant>
      <vt:variant>
        <vt:i4>5</vt:i4>
      </vt:variant>
      <vt:variant>
        <vt:lpwstr/>
      </vt:variant>
      <vt:variant>
        <vt:lpwstr>_Toc61560581</vt:lpwstr>
      </vt:variant>
      <vt:variant>
        <vt:i4>1376315</vt:i4>
      </vt:variant>
      <vt:variant>
        <vt:i4>206</vt:i4>
      </vt:variant>
      <vt:variant>
        <vt:i4>0</vt:i4>
      </vt:variant>
      <vt:variant>
        <vt:i4>5</vt:i4>
      </vt:variant>
      <vt:variant>
        <vt:lpwstr/>
      </vt:variant>
      <vt:variant>
        <vt:lpwstr>_Toc61560580</vt:lpwstr>
      </vt:variant>
      <vt:variant>
        <vt:i4>1835060</vt:i4>
      </vt:variant>
      <vt:variant>
        <vt:i4>200</vt:i4>
      </vt:variant>
      <vt:variant>
        <vt:i4>0</vt:i4>
      </vt:variant>
      <vt:variant>
        <vt:i4>5</vt:i4>
      </vt:variant>
      <vt:variant>
        <vt:lpwstr/>
      </vt:variant>
      <vt:variant>
        <vt:lpwstr>_Toc61560579</vt:lpwstr>
      </vt:variant>
      <vt:variant>
        <vt:i4>1900596</vt:i4>
      </vt:variant>
      <vt:variant>
        <vt:i4>194</vt:i4>
      </vt:variant>
      <vt:variant>
        <vt:i4>0</vt:i4>
      </vt:variant>
      <vt:variant>
        <vt:i4>5</vt:i4>
      </vt:variant>
      <vt:variant>
        <vt:lpwstr/>
      </vt:variant>
      <vt:variant>
        <vt:lpwstr>_Toc61560578</vt:lpwstr>
      </vt:variant>
      <vt:variant>
        <vt:i4>1179700</vt:i4>
      </vt:variant>
      <vt:variant>
        <vt:i4>188</vt:i4>
      </vt:variant>
      <vt:variant>
        <vt:i4>0</vt:i4>
      </vt:variant>
      <vt:variant>
        <vt:i4>5</vt:i4>
      </vt:variant>
      <vt:variant>
        <vt:lpwstr/>
      </vt:variant>
      <vt:variant>
        <vt:lpwstr>_Toc61560577</vt:lpwstr>
      </vt:variant>
      <vt:variant>
        <vt:i4>1245236</vt:i4>
      </vt:variant>
      <vt:variant>
        <vt:i4>182</vt:i4>
      </vt:variant>
      <vt:variant>
        <vt:i4>0</vt:i4>
      </vt:variant>
      <vt:variant>
        <vt:i4>5</vt:i4>
      </vt:variant>
      <vt:variant>
        <vt:lpwstr/>
      </vt:variant>
      <vt:variant>
        <vt:lpwstr>_Toc61560576</vt:lpwstr>
      </vt:variant>
      <vt:variant>
        <vt:i4>1048628</vt:i4>
      </vt:variant>
      <vt:variant>
        <vt:i4>176</vt:i4>
      </vt:variant>
      <vt:variant>
        <vt:i4>0</vt:i4>
      </vt:variant>
      <vt:variant>
        <vt:i4>5</vt:i4>
      </vt:variant>
      <vt:variant>
        <vt:lpwstr/>
      </vt:variant>
      <vt:variant>
        <vt:lpwstr>_Toc61560575</vt:lpwstr>
      </vt:variant>
      <vt:variant>
        <vt:i4>1114164</vt:i4>
      </vt:variant>
      <vt:variant>
        <vt:i4>170</vt:i4>
      </vt:variant>
      <vt:variant>
        <vt:i4>0</vt:i4>
      </vt:variant>
      <vt:variant>
        <vt:i4>5</vt:i4>
      </vt:variant>
      <vt:variant>
        <vt:lpwstr/>
      </vt:variant>
      <vt:variant>
        <vt:lpwstr>_Toc61560574</vt:lpwstr>
      </vt:variant>
      <vt:variant>
        <vt:i4>1441844</vt:i4>
      </vt:variant>
      <vt:variant>
        <vt:i4>164</vt:i4>
      </vt:variant>
      <vt:variant>
        <vt:i4>0</vt:i4>
      </vt:variant>
      <vt:variant>
        <vt:i4>5</vt:i4>
      </vt:variant>
      <vt:variant>
        <vt:lpwstr/>
      </vt:variant>
      <vt:variant>
        <vt:lpwstr>_Toc61560573</vt:lpwstr>
      </vt:variant>
      <vt:variant>
        <vt:i4>1507380</vt:i4>
      </vt:variant>
      <vt:variant>
        <vt:i4>158</vt:i4>
      </vt:variant>
      <vt:variant>
        <vt:i4>0</vt:i4>
      </vt:variant>
      <vt:variant>
        <vt:i4>5</vt:i4>
      </vt:variant>
      <vt:variant>
        <vt:lpwstr/>
      </vt:variant>
      <vt:variant>
        <vt:lpwstr>_Toc61560572</vt:lpwstr>
      </vt:variant>
      <vt:variant>
        <vt:i4>1310772</vt:i4>
      </vt:variant>
      <vt:variant>
        <vt:i4>152</vt:i4>
      </vt:variant>
      <vt:variant>
        <vt:i4>0</vt:i4>
      </vt:variant>
      <vt:variant>
        <vt:i4>5</vt:i4>
      </vt:variant>
      <vt:variant>
        <vt:lpwstr/>
      </vt:variant>
      <vt:variant>
        <vt:lpwstr>_Toc61560571</vt:lpwstr>
      </vt:variant>
      <vt:variant>
        <vt:i4>1376308</vt:i4>
      </vt:variant>
      <vt:variant>
        <vt:i4>146</vt:i4>
      </vt:variant>
      <vt:variant>
        <vt:i4>0</vt:i4>
      </vt:variant>
      <vt:variant>
        <vt:i4>5</vt:i4>
      </vt:variant>
      <vt:variant>
        <vt:lpwstr/>
      </vt:variant>
      <vt:variant>
        <vt:lpwstr>_Toc61560570</vt:lpwstr>
      </vt:variant>
      <vt:variant>
        <vt:i4>1835061</vt:i4>
      </vt:variant>
      <vt:variant>
        <vt:i4>140</vt:i4>
      </vt:variant>
      <vt:variant>
        <vt:i4>0</vt:i4>
      </vt:variant>
      <vt:variant>
        <vt:i4>5</vt:i4>
      </vt:variant>
      <vt:variant>
        <vt:lpwstr/>
      </vt:variant>
      <vt:variant>
        <vt:lpwstr>_Toc61560569</vt:lpwstr>
      </vt:variant>
      <vt:variant>
        <vt:i4>1900597</vt:i4>
      </vt:variant>
      <vt:variant>
        <vt:i4>134</vt:i4>
      </vt:variant>
      <vt:variant>
        <vt:i4>0</vt:i4>
      </vt:variant>
      <vt:variant>
        <vt:i4>5</vt:i4>
      </vt:variant>
      <vt:variant>
        <vt:lpwstr/>
      </vt:variant>
      <vt:variant>
        <vt:lpwstr>_Toc61560568</vt:lpwstr>
      </vt:variant>
      <vt:variant>
        <vt:i4>1179701</vt:i4>
      </vt:variant>
      <vt:variant>
        <vt:i4>128</vt:i4>
      </vt:variant>
      <vt:variant>
        <vt:i4>0</vt:i4>
      </vt:variant>
      <vt:variant>
        <vt:i4>5</vt:i4>
      </vt:variant>
      <vt:variant>
        <vt:lpwstr/>
      </vt:variant>
      <vt:variant>
        <vt:lpwstr>_Toc61560567</vt:lpwstr>
      </vt:variant>
      <vt:variant>
        <vt:i4>1245237</vt:i4>
      </vt:variant>
      <vt:variant>
        <vt:i4>122</vt:i4>
      </vt:variant>
      <vt:variant>
        <vt:i4>0</vt:i4>
      </vt:variant>
      <vt:variant>
        <vt:i4>5</vt:i4>
      </vt:variant>
      <vt:variant>
        <vt:lpwstr/>
      </vt:variant>
      <vt:variant>
        <vt:lpwstr>_Toc61560566</vt:lpwstr>
      </vt:variant>
      <vt:variant>
        <vt:i4>1048629</vt:i4>
      </vt:variant>
      <vt:variant>
        <vt:i4>116</vt:i4>
      </vt:variant>
      <vt:variant>
        <vt:i4>0</vt:i4>
      </vt:variant>
      <vt:variant>
        <vt:i4>5</vt:i4>
      </vt:variant>
      <vt:variant>
        <vt:lpwstr/>
      </vt:variant>
      <vt:variant>
        <vt:lpwstr>_Toc61560565</vt:lpwstr>
      </vt:variant>
      <vt:variant>
        <vt:i4>1114165</vt:i4>
      </vt:variant>
      <vt:variant>
        <vt:i4>110</vt:i4>
      </vt:variant>
      <vt:variant>
        <vt:i4>0</vt:i4>
      </vt:variant>
      <vt:variant>
        <vt:i4>5</vt:i4>
      </vt:variant>
      <vt:variant>
        <vt:lpwstr/>
      </vt:variant>
      <vt:variant>
        <vt:lpwstr>_Toc61560564</vt:lpwstr>
      </vt:variant>
      <vt:variant>
        <vt:i4>1441845</vt:i4>
      </vt:variant>
      <vt:variant>
        <vt:i4>104</vt:i4>
      </vt:variant>
      <vt:variant>
        <vt:i4>0</vt:i4>
      </vt:variant>
      <vt:variant>
        <vt:i4>5</vt:i4>
      </vt:variant>
      <vt:variant>
        <vt:lpwstr/>
      </vt:variant>
      <vt:variant>
        <vt:lpwstr>_Toc61560563</vt:lpwstr>
      </vt:variant>
      <vt:variant>
        <vt:i4>1507381</vt:i4>
      </vt:variant>
      <vt:variant>
        <vt:i4>98</vt:i4>
      </vt:variant>
      <vt:variant>
        <vt:i4>0</vt:i4>
      </vt:variant>
      <vt:variant>
        <vt:i4>5</vt:i4>
      </vt:variant>
      <vt:variant>
        <vt:lpwstr/>
      </vt:variant>
      <vt:variant>
        <vt:lpwstr>_Toc61560562</vt:lpwstr>
      </vt:variant>
      <vt:variant>
        <vt:i4>1310773</vt:i4>
      </vt:variant>
      <vt:variant>
        <vt:i4>92</vt:i4>
      </vt:variant>
      <vt:variant>
        <vt:i4>0</vt:i4>
      </vt:variant>
      <vt:variant>
        <vt:i4>5</vt:i4>
      </vt:variant>
      <vt:variant>
        <vt:lpwstr/>
      </vt:variant>
      <vt:variant>
        <vt:lpwstr>_Toc61560561</vt:lpwstr>
      </vt:variant>
      <vt:variant>
        <vt:i4>1376309</vt:i4>
      </vt:variant>
      <vt:variant>
        <vt:i4>86</vt:i4>
      </vt:variant>
      <vt:variant>
        <vt:i4>0</vt:i4>
      </vt:variant>
      <vt:variant>
        <vt:i4>5</vt:i4>
      </vt:variant>
      <vt:variant>
        <vt:lpwstr/>
      </vt:variant>
      <vt:variant>
        <vt:lpwstr>_Toc61560560</vt:lpwstr>
      </vt:variant>
      <vt:variant>
        <vt:i4>1835062</vt:i4>
      </vt:variant>
      <vt:variant>
        <vt:i4>80</vt:i4>
      </vt:variant>
      <vt:variant>
        <vt:i4>0</vt:i4>
      </vt:variant>
      <vt:variant>
        <vt:i4>5</vt:i4>
      </vt:variant>
      <vt:variant>
        <vt:lpwstr/>
      </vt:variant>
      <vt:variant>
        <vt:lpwstr>_Toc61560559</vt:lpwstr>
      </vt:variant>
      <vt:variant>
        <vt:i4>1900598</vt:i4>
      </vt:variant>
      <vt:variant>
        <vt:i4>74</vt:i4>
      </vt:variant>
      <vt:variant>
        <vt:i4>0</vt:i4>
      </vt:variant>
      <vt:variant>
        <vt:i4>5</vt:i4>
      </vt:variant>
      <vt:variant>
        <vt:lpwstr/>
      </vt:variant>
      <vt:variant>
        <vt:lpwstr>_Toc61560558</vt:lpwstr>
      </vt:variant>
      <vt:variant>
        <vt:i4>1179702</vt:i4>
      </vt:variant>
      <vt:variant>
        <vt:i4>68</vt:i4>
      </vt:variant>
      <vt:variant>
        <vt:i4>0</vt:i4>
      </vt:variant>
      <vt:variant>
        <vt:i4>5</vt:i4>
      </vt:variant>
      <vt:variant>
        <vt:lpwstr/>
      </vt:variant>
      <vt:variant>
        <vt:lpwstr>_Toc61560557</vt:lpwstr>
      </vt:variant>
      <vt:variant>
        <vt:i4>1245238</vt:i4>
      </vt:variant>
      <vt:variant>
        <vt:i4>62</vt:i4>
      </vt:variant>
      <vt:variant>
        <vt:i4>0</vt:i4>
      </vt:variant>
      <vt:variant>
        <vt:i4>5</vt:i4>
      </vt:variant>
      <vt:variant>
        <vt:lpwstr/>
      </vt:variant>
      <vt:variant>
        <vt:lpwstr>_Toc61560556</vt:lpwstr>
      </vt:variant>
      <vt:variant>
        <vt:i4>1048630</vt:i4>
      </vt:variant>
      <vt:variant>
        <vt:i4>56</vt:i4>
      </vt:variant>
      <vt:variant>
        <vt:i4>0</vt:i4>
      </vt:variant>
      <vt:variant>
        <vt:i4>5</vt:i4>
      </vt:variant>
      <vt:variant>
        <vt:lpwstr/>
      </vt:variant>
      <vt:variant>
        <vt:lpwstr>_Toc61560555</vt:lpwstr>
      </vt:variant>
      <vt:variant>
        <vt:i4>1114166</vt:i4>
      </vt:variant>
      <vt:variant>
        <vt:i4>50</vt:i4>
      </vt:variant>
      <vt:variant>
        <vt:i4>0</vt:i4>
      </vt:variant>
      <vt:variant>
        <vt:i4>5</vt:i4>
      </vt:variant>
      <vt:variant>
        <vt:lpwstr/>
      </vt:variant>
      <vt:variant>
        <vt:lpwstr>_Toc61560554</vt:lpwstr>
      </vt:variant>
      <vt:variant>
        <vt:i4>1441846</vt:i4>
      </vt:variant>
      <vt:variant>
        <vt:i4>44</vt:i4>
      </vt:variant>
      <vt:variant>
        <vt:i4>0</vt:i4>
      </vt:variant>
      <vt:variant>
        <vt:i4>5</vt:i4>
      </vt:variant>
      <vt:variant>
        <vt:lpwstr/>
      </vt:variant>
      <vt:variant>
        <vt:lpwstr>_Toc61560553</vt:lpwstr>
      </vt:variant>
      <vt:variant>
        <vt:i4>1507382</vt:i4>
      </vt:variant>
      <vt:variant>
        <vt:i4>38</vt:i4>
      </vt:variant>
      <vt:variant>
        <vt:i4>0</vt:i4>
      </vt:variant>
      <vt:variant>
        <vt:i4>5</vt:i4>
      </vt:variant>
      <vt:variant>
        <vt:lpwstr/>
      </vt:variant>
      <vt:variant>
        <vt:lpwstr>_Toc61560552</vt:lpwstr>
      </vt:variant>
      <vt:variant>
        <vt:i4>1310774</vt:i4>
      </vt:variant>
      <vt:variant>
        <vt:i4>32</vt:i4>
      </vt:variant>
      <vt:variant>
        <vt:i4>0</vt:i4>
      </vt:variant>
      <vt:variant>
        <vt:i4>5</vt:i4>
      </vt:variant>
      <vt:variant>
        <vt:lpwstr/>
      </vt:variant>
      <vt:variant>
        <vt:lpwstr>_Toc61560551</vt:lpwstr>
      </vt:variant>
      <vt:variant>
        <vt:i4>1376310</vt:i4>
      </vt:variant>
      <vt:variant>
        <vt:i4>26</vt:i4>
      </vt:variant>
      <vt:variant>
        <vt:i4>0</vt:i4>
      </vt:variant>
      <vt:variant>
        <vt:i4>5</vt:i4>
      </vt:variant>
      <vt:variant>
        <vt:lpwstr/>
      </vt:variant>
      <vt:variant>
        <vt:lpwstr>_Toc61560550</vt:lpwstr>
      </vt:variant>
      <vt:variant>
        <vt:i4>1835063</vt:i4>
      </vt:variant>
      <vt:variant>
        <vt:i4>20</vt:i4>
      </vt:variant>
      <vt:variant>
        <vt:i4>0</vt:i4>
      </vt:variant>
      <vt:variant>
        <vt:i4>5</vt:i4>
      </vt:variant>
      <vt:variant>
        <vt:lpwstr/>
      </vt:variant>
      <vt:variant>
        <vt:lpwstr>_Toc61560549</vt:lpwstr>
      </vt:variant>
      <vt:variant>
        <vt:i4>1900599</vt:i4>
      </vt:variant>
      <vt:variant>
        <vt:i4>14</vt:i4>
      </vt:variant>
      <vt:variant>
        <vt:i4>0</vt:i4>
      </vt:variant>
      <vt:variant>
        <vt:i4>5</vt:i4>
      </vt:variant>
      <vt:variant>
        <vt:lpwstr/>
      </vt:variant>
      <vt:variant>
        <vt:lpwstr>_Toc61560548</vt:lpwstr>
      </vt:variant>
      <vt:variant>
        <vt:i4>1179703</vt:i4>
      </vt:variant>
      <vt:variant>
        <vt:i4>8</vt:i4>
      </vt:variant>
      <vt:variant>
        <vt:i4>0</vt:i4>
      </vt:variant>
      <vt:variant>
        <vt:i4>5</vt:i4>
      </vt:variant>
      <vt:variant>
        <vt:lpwstr/>
      </vt:variant>
      <vt:variant>
        <vt:lpwstr>_Toc61560547</vt:lpwstr>
      </vt:variant>
      <vt:variant>
        <vt:i4>1245239</vt:i4>
      </vt:variant>
      <vt:variant>
        <vt:i4>2</vt:i4>
      </vt:variant>
      <vt:variant>
        <vt:i4>0</vt:i4>
      </vt:variant>
      <vt:variant>
        <vt:i4>5</vt:i4>
      </vt:variant>
      <vt:variant>
        <vt:lpwstr/>
      </vt:variant>
      <vt:variant>
        <vt:lpwstr>_Toc61560546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dc:title>
  <dc:subject/>
  <dc:creator>Carlos Chica Solórzano</dc:creator>
  <cp:keywords/>
  <cp:lastModifiedBy>Carlos Chica Solórzano</cp:lastModifiedBy>
  <cp:revision>339</cp:revision>
  <cp:lastPrinted>1900-01-01T05:00:00Z</cp:lastPrinted>
  <dcterms:created xsi:type="dcterms:W3CDTF">2023-01-10T08:22:00Z</dcterms:created>
  <dcterms:modified xsi:type="dcterms:W3CDTF">2026-05-18T02:38:00Z</dcterms:modified>
</cp:coreProperties>
</file>